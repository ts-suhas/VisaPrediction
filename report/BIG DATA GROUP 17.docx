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BC877" w14:textId="4D362D7C" w:rsidR="0068024C" w:rsidRPr="004C36BD" w:rsidRDefault="0068024C" w:rsidP="00240924">
      <w:pPr>
        <w:pStyle w:val="BodyText"/>
        <w:kinsoku w:val="0"/>
        <w:overflowPunct w:val="0"/>
        <w:spacing w:before="9"/>
        <w:ind w:right="1706"/>
        <w:jc w:val="center"/>
        <w:rPr>
          <w:sz w:val="27"/>
          <w:szCs w:val="27"/>
        </w:rPr>
      </w:pPr>
      <w:bookmarkStart w:id="0" w:name="_Hlk118224194"/>
      <w:bookmarkStart w:id="1" w:name="_Hlk118044380"/>
      <w:bookmarkEnd w:id="0"/>
    </w:p>
    <w:p w14:paraId="2C06AFB0" w14:textId="52890E25" w:rsidR="0068024C" w:rsidRPr="004C36BD" w:rsidRDefault="00757438" w:rsidP="00240924">
      <w:pPr>
        <w:pStyle w:val="Title"/>
        <w:ind w:right="1706"/>
        <w:rPr>
          <w:b w:val="0"/>
          <w:noProof/>
          <w:color w:val="222A35"/>
          <w:sz w:val="36"/>
          <w:szCs w:val="36"/>
        </w:rPr>
      </w:pPr>
      <w:r>
        <w:rPr>
          <w:noProof/>
          <w:color w:val="222A35"/>
          <w:sz w:val="36"/>
          <w:szCs w:val="36"/>
        </w:rPr>
        <w:t xml:space="preserve">  </w:t>
      </w:r>
      <w:bookmarkStart w:id="2" w:name="_Hlk118045409"/>
      <w:r>
        <w:rPr>
          <w:noProof/>
          <w:color w:val="222A35"/>
          <w:sz w:val="36"/>
          <w:szCs w:val="36"/>
        </w:rPr>
        <w:t>Student VISA Prediction Based on Student’s Profile</w:t>
      </w:r>
    </w:p>
    <w:p w14:paraId="327BC6FD" w14:textId="28E52BA3" w:rsidR="0068024C" w:rsidRPr="004C36BD" w:rsidRDefault="0068024C" w:rsidP="00240924">
      <w:pPr>
        <w:pStyle w:val="BodyText"/>
        <w:kinsoku w:val="0"/>
        <w:overflowPunct w:val="0"/>
        <w:spacing w:before="9"/>
        <w:ind w:right="1706"/>
        <w:jc w:val="center"/>
        <w:rPr>
          <w:sz w:val="27"/>
          <w:szCs w:val="27"/>
        </w:rPr>
      </w:pPr>
    </w:p>
    <w:p w14:paraId="7AC7E7A0" w14:textId="51EB2042" w:rsidR="0068024C" w:rsidRPr="004C36BD" w:rsidRDefault="00EE0B8D" w:rsidP="00240924">
      <w:pPr>
        <w:pStyle w:val="BodyText"/>
        <w:kinsoku w:val="0"/>
        <w:overflowPunct w:val="0"/>
        <w:spacing w:before="9"/>
        <w:ind w:right="1706"/>
        <w:jc w:val="center"/>
        <w:rPr>
          <w:sz w:val="27"/>
          <w:szCs w:val="27"/>
        </w:rPr>
      </w:pPr>
      <w:r>
        <w:rPr>
          <w:noProof/>
          <w:color w:val="222A35"/>
          <w:lang w:val="en-IN" w:eastAsia="en-IN"/>
        </w:rPr>
        <w:drawing>
          <wp:inline distT="0" distB="0" distL="0" distR="0" wp14:anchorId="69604E8E" wp14:editId="3693748D">
            <wp:extent cx="3276600" cy="263207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2632075"/>
                    </a:xfrm>
                    <a:prstGeom prst="rect">
                      <a:avLst/>
                    </a:prstGeom>
                    <a:noFill/>
                    <a:ln>
                      <a:noFill/>
                    </a:ln>
                  </pic:spPr>
                </pic:pic>
              </a:graphicData>
            </a:graphic>
          </wp:inline>
        </w:drawing>
      </w:r>
    </w:p>
    <w:p w14:paraId="273AE8C8" w14:textId="2213C521" w:rsidR="0068024C" w:rsidRDefault="00A84E9C" w:rsidP="00240924">
      <w:pPr>
        <w:spacing w:before="195"/>
        <w:ind w:right="1706"/>
        <w:jc w:val="center"/>
        <w:rPr>
          <w:b/>
          <w:bCs/>
          <w:color w:val="222A35"/>
          <w:sz w:val="36"/>
          <w:szCs w:val="36"/>
        </w:rPr>
      </w:pPr>
      <w:r w:rsidRPr="004C36BD">
        <w:rPr>
          <w:b/>
          <w:bCs/>
          <w:color w:val="222A35"/>
          <w:sz w:val="36"/>
          <w:szCs w:val="36"/>
        </w:rPr>
        <w:t xml:space="preserve">     </w:t>
      </w:r>
      <w:r w:rsidR="0068024C" w:rsidRPr="004C36BD">
        <w:rPr>
          <w:b/>
          <w:bCs/>
          <w:color w:val="222A35"/>
          <w:sz w:val="36"/>
          <w:szCs w:val="36"/>
        </w:rPr>
        <w:t>NAME</w:t>
      </w:r>
      <w:r w:rsidR="0068024C" w:rsidRPr="004C36BD">
        <w:rPr>
          <w:b/>
          <w:bCs/>
          <w:color w:val="222A35"/>
          <w:spacing w:val="-3"/>
          <w:sz w:val="36"/>
          <w:szCs w:val="36"/>
        </w:rPr>
        <w:t xml:space="preserve"> </w:t>
      </w:r>
      <w:r w:rsidR="0068024C" w:rsidRPr="004C36BD">
        <w:rPr>
          <w:b/>
          <w:bCs/>
          <w:color w:val="222A35"/>
          <w:sz w:val="36"/>
          <w:szCs w:val="36"/>
        </w:rPr>
        <w:t>OF</w:t>
      </w:r>
      <w:r w:rsidR="0068024C" w:rsidRPr="004C36BD">
        <w:rPr>
          <w:b/>
          <w:bCs/>
          <w:color w:val="222A35"/>
          <w:spacing w:val="-4"/>
          <w:sz w:val="36"/>
          <w:szCs w:val="36"/>
        </w:rPr>
        <w:t xml:space="preserve"> </w:t>
      </w:r>
      <w:r w:rsidR="0068024C" w:rsidRPr="004C36BD">
        <w:rPr>
          <w:b/>
          <w:bCs/>
          <w:color w:val="222A35"/>
          <w:sz w:val="36"/>
          <w:szCs w:val="36"/>
        </w:rPr>
        <w:t>THE</w:t>
      </w:r>
      <w:r w:rsidR="0068024C" w:rsidRPr="004C36BD">
        <w:rPr>
          <w:b/>
          <w:bCs/>
          <w:color w:val="222A35"/>
          <w:spacing w:val="-1"/>
          <w:sz w:val="36"/>
          <w:szCs w:val="36"/>
        </w:rPr>
        <w:t xml:space="preserve"> </w:t>
      </w:r>
      <w:r w:rsidR="0068024C" w:rsidRPr="004C36BD">
        <w:rPr>
          <w:b/>
          <w:bCs/>
          <w:color w:val="222A35"/>
          <w:sz w:val="36"/>
          <w:szCs w:val="36"/>
        </w:rPr>
        <w:t>PARTICIPANTS</w:t>
      </w:r>
    </w:p>
    <w:p w14:paraId="6B7E4E84" w14:textId="77777777" w:rsidR="00DC0D9F" w:rsidRDefault="00DC0D9F" w:rsidP="00240924">
      <w:pPr>
        <w:spacing w:before="195"/>
        <w:ind w:right="1706"/>
        <w:jc w:val="center"/>
        <w:rPr>
          <w:b/>
          <w:bCs/>
          <w:color w:val="222A35"/>
          <w:sz w:val="36"/>
          <w:szCs w:val="36"/>
        </w:rPr>
      </w:pPr>
    </w:p>
    <w:tbl>
      <w:tblPr>
        <w:tblStyle w:val="TableGrid"/>
        <w:tblW w:w="0" w:type="auto"/>
        <w:tblInd w:w="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3203"/>
      </w:tblGrid>
      <w:tr w:rsidR="00DC0D9F" w14:paraId="473F993F" w14:textId="77777777" w:rsidTr="00DC0D9F">
        <w:trPr>
          <w:trHeight w:val="567"/>
        </w:trPr>
        <w:tc>
          <w:tcPr>
            <w:tcW w:w="6295" w:type="dxa"/>
          </w:tcPr>
          <w:p w14:paraId="245EA6E6" w14:textId="6681C635" w:rsidR="00DC0D9F" w:rsidRDefault="00DC0D9F" w:rsidP="00DC0D9F">
            <w:pPr>
              <w:spacing w:before="195"/>
              <w:ind w:right="1706"/>
              <w:rPr>
                <w:b/>
                <w:bCs/>
                <w:color w:val="222A35"/>
                <w:sz w:val="36"/>
                <w:szCs w:val="36"/>
              </w:rPr>
            </w:pPr>
            <w:r>
              <w:rPr>
                <w:color w:val="222A35"/>
                <w:sz w:val="32"/>
                <w:szCs w:val="32"/>
              </w:rPr>
              <w:t>Suhas Siddarajgari Tellatakula</w:t>
            </w:r>
          </w:p>
        </w:tc>
        <w:tc>
          <w:tcPr>
            <w:tcW w:w="3203" w:type="dxa"/>
          </w:tcPr>
          <w:p w14:paraId="5E358BC3" w14:textId="1D7FBDB5" w:rsidR="00DC0D9F" w:rsidRDefault="00DC0D9F" w:rsidP="00240924">
            <w:pPr>
              <w:spacing w:before="195"/>
              <w:ind w:right="1706"/>
              <w:jc w:val="center"/>
              <w:rPr>
                <w:b/>
                <w:bCs/>
                <w:color w:val="222A35"/>
                <w:sz w:val="36"/>
                <w:szCs w:val="36"/>
              </w:rPr>
            </w:pPr>
            <w:r>
              <w:rPr>
                <w:color w:val="222A35"/>
                <w:sz w:val="32"/>
                <w:szCs w:val="32"/>
              </w:rPr>
              <w:t>11626111</w:t>
            </w:r>
          </w:p>
        </w:tc>
      </w:tr>
      <w:tr w:rsidR="00DC0D9F" w14:paraId="6BC0A8A0" w14:textId="77777777" w:rsidTr="00DC0D9F">
        <w:trPr>
          <w:trHeight w:val="556"/>
        </w:trPr>
        <w:tc>
          <w:tcPr>
            <w:tcW w:w="6295" w:type="dxa"/>
          </w:tcPr>
          <w:p w14:paraId="6DE6E4D2" w14:textId="0557E3B1" w:rsidR="00DC0D9F" w:rsidRDefault="00DC0D9F" w:rsidP="00DC0D9F">
            <w:pPr>
              <w:spacing w:before="195"/>
              <w:ind w:right="1706"/>
              <w:rPr>
                <w:b/>
                <w:bCs/>
                <w:color w:val="222A35"/>
                <w:sz w:val="36"/>
                <w:szCs w:val="36"/>
              </w:rPr>
            </w:pPr>
            <w:r>
              <w:rPr>
                <w:color w:val="222A35"/>
                <w:sz w:val="32"/>
                <w:szCs w:val="32"/>
              </w:rPr>
              <w:t xml:space="preserve">Sai </w:t>
            </w:r>
            <w:proofErr w:type="spellStart"/>
            <w:r>
              <w:rPr>
                <w:color w:val="222A35"/>
                <w:sz w:val="32"/>
                <w:szCs w:val="32"/>
              </w:rPr>
              <w:t>Tejesh</w:t>
            </w:r>
            <w:proofErr w:type="spellEnd"/>
            <w:r>
              <w:rPr>
                <w:color w:val="222A35"/>
                <w:sz w:val="32"/>
                <w:szCs w:val="32"/>
              </w:rPr>
              <w:t xml:space="preserve"> </w:t>
            </w:r>
            <w:proofErr w:type="spellStart"/>
            <w:r>
              <w:rPr>
                <w:color w:val="222A35"/>
                <w:sz w:val="32"/>
                <w:szCs w:val="32"/>
              </w:rPr>
              <w:t>Gonemadatala</w:t>
            </w:r>
            <w:proofErr w:type="spellEnd"/>
          </w:p>
        </w:tc>
        <w:tc>
          <w:tcPr>
            <w:tcW w:w="3203" w:type="dxa"/>
          </w:tcPr>
          <w:p w14:paraId="4DE52B73" w14:textId="166BC26A" w:rsidR="00DC0D9F" w:rsidRDefault="00DC0D9F" w:rsidP="00240924">
            <w:pPr>
              <w:spacing w:before="195"/>
              <w:ind w:right="1706"/>
              <w:jc w:val="center"/>
              <w:rPr>
                <w:b/>
                <w:bCs/>
                <w:color w:val="222A35"/>
                <w:sz w:val="36"/>
                <w:szCs w:val="36"/>
              </w:rPr>
            </w:pPr>
            <w:r>
              <w:rPr>
                <w:color w:val="222A35"/>
                <w:sz w:val="32"/>
                <w:szCs w:val="32"/>
              </w:rPr>
              <w:t>11608671</w:t>
            </w:r>
          </w:p>
        </w:tc>
      </w:tr>
      <w:tr w:rsidR="00DC0D9F" w14:paraId="3499D1FC" w14:textId="77777777" w:rsidTr="00DC0D9F">
        <w:trPr>
          <w:trHeight w:val="567"/>
        </w:trPr>
        <w:tc>
          <w:tcPr>
            <w:tcW w:w="6295" w:type="dxa"/>
          </w:tcPr>
          <w:p w14:paraId="5911F7C3" w14:textId="14875814" w:rsidR="00DC0D9F" w:rsidRDefault="00DC0D9F" w:rsidP="00DC0D9F">
            <w:pPr>
              <w:spacing w:before="195"/>
              <w:ind w:right="1706"/>
              <w:rPr>
                <w:b/>
                <w:bCs/>
                <w:color w:val="222A35"/>
                <w:sz w:val="36"/>
                <w:szCs w:val="36"/>
              </w:rPr>
            </w:pPr>
            <w:r>
              <w:rPr>
                <w:color w:val="222A35"/>
                <w:sz w:val="32"/>
                <w:szCs w:val="32"/>
              </w:rPr>
              <w:t xml:space="preserve">Sai </w:t>
            </w:r>
            <w:proofErr w:type="spellStart"/>
            <w:r>
              <w:rPr>
                <w:color w:val="222A35"/>
                <w:sz w:val="32"/>
                <w:szCs w:val="32"/>
              </w:rPr>
              <w:t>Praneeth</w:t>
            </w:r>
            <w:proofErr w:type="spellEnd"/>
            <w:r>
              <w:rPr>
                <w:color w:val="222A35"/>
                <w:sz w:val="32"/>
                <w:szCs w:val="32"/>
              </w:rPr>
              <w:t xml:space="preserve"> Reddy </w:t>
            </w:r>
            <w:proofErr w:type="spellStart"/>
            <w:r>
              <w:rPr>
                <w:color w:val="222A35"/>
                <w:sz w:val="32"/>
                <w:szCs w:val="32"/>
              </w:rPr>
              <w:t>Avula</w:t>
            </w:r>
            <w:proofErr w:type="spellEnd"/>
          </w:p>
        </w:tc>
        <w:tc>
          <w:tcPr>
            <w:tcW w:w="3203" w:type="dxa"/>
          </w:tcPr>
          <w:p w14:paraId="215AD493" w14:textId="2B7454E3" w:rsidR="00DC0D9F" w:rsidRDefault="00DC0D9F" w:rsidP="00240924">
            <w:pPr>
              <w:spacing w:before="195"/>
              <w:ind w:right="1706"/>
              <w:jc w:val="center"/>
              <w:rPr>
                <w:b/>
                <w:bCs/>
                <w:color w:val="222A35"/>
                <w:sz w:val="36"/>
                <w:szCs w:val="36"/>
              </w:rPr>
            </w:pPr>
            <w:r>
              <w:rPr>
                <w:color w:val="222A35"/>
                <w:sz w:val="32"/>
                <w:szCs w:val="32"/>
              </w:rPr>
              <w:t>11582402</w:t>
            </w:r>
          </w:p>
        </w:tc>
      </w:tr>
      <w:tr w:rsidR="00DC0D9F" w14:paraId="22C4A1B4" w14:textId="77777777" w:rsidTr="00DC0D9F">
        <w:trPr>
          <w:trHeight w:val="556"/>
        </w:trPr>
        <w:tc>
          <w:tcPr>
            <w:tcW w:w="6295" w:type="dxa"/>
          </w:tcPr>
          <w:p w14:paraId="0C198E6F" w14:textId="17A2C0A7" w:rsidR="00DC0D9F" w:rsidRDefault="00DC0D9F" w:rsidP="00DC0D9F">
            <w:pPr>
              <w:spacing w:before="195"/>
              <w:ind w:right="1706"/>
              <w:rPr>
                <w:b/>
                <w:bCs/>
                <w:color w:val="222A35"/>
                <w:sz w:val="36"/>
                <w:szCs w:val="36"/>
              </w:rPr>
            </w:pPr>
            <w:r>
              <w:rPr>
                <w:color w:val="222A35"/>
                <w:sz w:val="32"/>
                <w:szCs w:val="32"/>
              </w:rPr>
              <w:t xml:space="preserve">Sai </w:t>
            </w:r>
            <w:proofErr w:type="spellStart"/>
            <w:r>
              <w:rPr>
                <w:color w:val="222A35"/>
                <w:sz w:val="32"/>
                <w:szCs w:val="32"/>
              </w:rPr>
              <w:t>Rohith</w:t>
            </w:r>
            <w:proofErr w:type="spellEnd"/>
            <w:r>
              <w:rPr>
                <w:color w:val="222A35"/>
                <w:sz w:val="32"/>
                <w:szCs w:val="32"/>
              </w:rPr>
              <w:t xml:space="preserve"> Varma </w:t>
            </w:r>
            <w:proofErr w:type="spellStart"/>
            <w:r>
              <w:rPr>
                <w:color w:val="222A35"/>
                <w:sz w:val="32"/>
                <w:szCs w:val="32"/>
              </w:rPr>
              <w:t>Kantem</w:t>
            </w:r>
            <w:proofErr w:type="spellEnd"/>
          </w:p>
        </w:tc>
        <w:tc>
          <w:tcPr>
            <w:tcW w:w="3203" w:type="dxa"/>
          </w:tcPr>
          <w:p w14:paraId="4B7A02A7" w14:textId="07840D65" w:rsidR="00DC0D9F" w:rsidRDefault="00DC0D9F" w:rsidP="00240924">
            <w:pPr>
              <w:spacing w:before="195"/>
              <w:ind w:right="1706"/>
              <w:jc w:val="center"/>
              <w:rPr>
                <w:b/>
                <w:bCs/>
                <w:color w:val="222A35"/>
                <w:sz w:val="36"/>
                <w:szCs w:val="36"/>
              </w:rPr>
            </w:pPr>
            <w:r>
              <w:rPr>
                <w:color w:val="222A35"/>
                <w:sz w:val="32"/>
                <w:szCs w:val="32"/>
              </w:rPr>
              <w:t>11606743</w:t>
            </w:r>
          </w:p>
        </w:tc>
      </w:tr>
    </w:tbl>
    <w:p w14:paraId="321BFC59" w14:textId="77777777" w:rsidR="00DC0D9F" w:rsidRPr="004C36BD" w:rsidRDefault="00DC0D9F" w:rsidP="00240924">
      <w:pPr>
        <w:spacing w:before="195"/>
        <w:ind w:right="1706"/>
        <w:jc w:val="center"/>
        <w:rPr>
          <w:b/>
          <w:bCs/>
          <w:color w:val="222A35"/>
          <w:sz w:val="36"/>
          <w:szCs w:val="36"/>
        </w:rPr>
      </w:pPr>
    </w:p>
    <w:p w14:paraId="0608A4BF" w14:textId="6796FB63" w:rsidR="00757438" w:rsidRPr="004C36BD" w:rsidRDefault="00757438" w:rsidP="00DC0D9F">
      <w:pPr>
        <w:spacing w:before="195"/>
        <w:ind w:right="1706"/>
        <w:jc w:val="both"/>
        <w:rPr>
          <w:color w:val="222A35"/>
          <w:sz w:val="32"/>
          <w:szCs w:val="32"/>
        </w:rPr>
      </w:pPr>
    </w:p>
    <w:p w14:paraId="3C4C8972" w14:textId="77777777" w:rsidR="00076DE6" w:rsidRPr="004C36BD" w:rsidRDefault="00076DE6" w:rsidP="00240924">
      <w:pPr>
        <w:ind w:right="1706"/>
        <w:jc w:val="center"/>
        <w:rPr>
          <w:b/>
          <w:bCs/>
          <w:color w:val="222A35"/>
          <w:sz w:val="36"/>
          <w:szCs w:val="36"/>
        </w:rPr>
      </w:pPr>
    </w:p>
    <w:p w14:paraId="4F47F59F" w14:textId="11BDAA2E" w:rsidR="0068024C" w:rsidRPr="004C36BD" w:rsidRDefault="00A84E9C" w:rsidP="00240924">
      <w:pPr>
        <w:ind w:right="1706"/>
        <w:jc w:val="center"/>
        <w:rPr>
          <w:b/>
          <w:bCs/>
          <w:color w:val="222A35"/>
          <w:sz w:val="36"/>
          <w:szCs w:val="36"/>
        </w:rPr>
      </w:pPr>
      <w:r w:rsidRPr="004C36BD">
        <w:rPr>
          <w:b/>
          <w:bCs/>
          <w:color w:val="222A35"/>
          <w:sz w:val="36"/>
          <w:szCs w:val="36"/>
        </w:rPr>
        <w:t xml:space="preserve">       </w:t>
      </w:r>
      <w:r w:rsidR="0068024C" w:rsidRPr="004C36BD">
        <w:rPr>
          <w:b/>
          <w:bCs/>
          <w:color w:val="222A35"/>
          <w:sz w:val="36"/>
          <w:szCs w:val="36"/>
        </w:rPr>
        <w:t>UNDER</w:t>
      </w:r>
      <w:r w:rsidR="0068024C" w:rsidRPr="004C36BD">
        <w:rPr>
          <w:b/>
          <w:bCs/>
          <w:color w:val="222A35"/>
          <w:spacing w:val="-6"/>
          <w:sz w:val="36"/>
          <w:szCs w:val="36"/>
        </w:rPr>
        <w:t xml:space="preserve"> </w:t>
      </w:r>
      <w:r w:rsidR="0068024C" w:rsidRPr="004C36BD">
        <w:rPr>
          <w:b/>
          <w:bCs/>
          <w:color w:val="222A35"/>
          <w:sz w:val="36"/>
          <w:szCs w:val="36"/>
        </w:rPr>
        <w:t>THE</w:t>
      </w:r>
      <w:r w:rsidR="0068024C" w:rsidRPr="004C36BD">
        <w:rPr>
          <w:b/>
          <w:bCs/>
          <w:color w:val="222A35"/>
          <w:spacing w:val="-5"/>
          <w:sz w:val="36"/>
          <w:szCs w:val="36"/>
        </w:rPr>
        <w:t xml:space="preserve"> </w:t>
      </w:r>
      <w:r w:rsidR="0068024C" w:rsidRPr="004C36BD">
        <w:rPr>
          <w:b/>
          <w:bCs/>
          <w:color w:val="222A35"/>
          <w:sz w:val="36"/>
          <w:szCs w:val="36"/>
        </w:rPr>
        <w:t>GUIDANC</w:t>
      </w:r>
      <w:r w:rsidR="00076DE6" w:rsidRPr="004C36BD">
        <w:rPr>
          <w:b/>
          <w:bCs/>
          <w:color w:val="222A35"/>
          <w:sz w:val="36"/>
          <w:szCs w:val="36"/>
        </w:rPr>
        <w:t>E</w:t>
      </w:r>
    </w:p>
    <w:p w14:paraId="16A6AF5A" w14:textId="5A1392AA" w:rsidR="0068024C" w:rsidRPr="004C36BD" w:rsidRDefault="0068024C" w:rsidP="00240924">
      <w:pPr>
        <w:spacing w:before="136"/>
        <w:ind w:left="1021" w:right="1706"/>
        <w:jc w:val="center"/>
        <w:rPr>
          <w:b/>
          <w:color w:val="222A35"/>
          <w:sz w:val="32"/>
        </w:rPr>
      </w:pPr>
      <w:r w:rsidRPr="004C36BD">
        <w:rPr>
          <w:b/>
          <w:color w:val="222A35"/>
          <w:w w:val="105"/>
          <w:sz w:val="32"/>
        </w:rPr>
        <w:t>Dr.</w:t>
      </w:r>
      <w:r w:rsidRPr="004C36BD">
        <w:rPr>
          <w:b/>
          <w:color w:val="222A35"/>
          <w:spacing w:val="-12"/>
          <w:w w:val="105"/>
          <w:sz w:val="32"/>
        </w:rPr>
        <w:t xml:space="preserve"> </w:t>
      </w:r>
      <w:proofErr w:type="spellStart"/>
      <w:r w:rsidRPr="004C36BD">
        <w:rPr>
          <w:b/>
          <w:color w:val="222A35"/>
          <w:w w:val="105"/>
          <w:sz w:val="32"/>
        </w:rPr>
        <w:t>Zeenat</w:t>
      </w:r>
      <w:proofErr w:type="spellEnd"/>
      <w:r w:rsidRPr="004C36BD">
        <w:rPr>
          <w:b/>
          <w:color w:val="222A35"/>
          <w:w w:val="105"/>
          <w:sz w:val="32"/>
        </w:rPr>
        <w:t xml:space="preserve"> Tariq</w:t>
      </w:r>
    </w:p>
    <w:p w14:paraId="13A1DA54" w14:textId="1D69D1B4" w:rsidR="0068024C" w:rsidRPr="004C36BD" w:rsidRDefault="0068024C" w:rsidP="00240924">
      <w:pPr>
        <w:pStyle w:val="BodyText"/>
        <w:spacing w:before="33"/>
        <w:ind w:left="1017" w:right="1706"/>
        <w:jc w:val="center"/>
        <w:rPr>
          <w:color w:val="222A35"/>
        </w:rPr>
      </w:pPr>
      <w:r w:rsidRPr="004C36BD">
        <w:rPr>
          <w:color w:val="222A35"/>
          <w:w w:val="95"/>
        </w:rPr>
        <w:t>PROF.</w:t>
      </w:r>
      <w:r w:rsidRPr="004C36BD">
        <w:rPr>
          <w:color w:val="222A35"/>
          <w:spacing w:val="9"/>
          <w:w w:val="95"/>
        </w:rPr>
        <w:t xml:space="preserve"> </w:t>
      </w:r>
      <w:r w:rsidRPr="004C36BD">
        <w:rPr>
          <w:color w:val="222A35"/>
          <w:w w:val="95"/>
        </w:rPr>
        <w:t>OF</w:t>
      </w:r>
      <w:r w:rsidRPr="004C36BD">
        <w:rPr>
          <w:color w:val="222A35"/>
          <w:spacing w:val="10"/>
          <w:w w:val="95"/>
        </w:rPr>
        <w:t xml:space="preserve"> </w:t>
      </w:r>
      <w:r w:rsidR="006F3715">
        <w:rPr>
          <w:color w:val="222A35"/>
          <w:spacing w:val="10"/>
          <w:w w:val="95"/>
        </w:rPr>
        <w:t xml:space="preserve">THE </w:t>
      </w:r>
      <w:r w:rsidRPr="004C36BD">
        <w:rPr>
          <w:color w:val="222A35"/>
          <w:w w:val="95"/>
        </w:rPr>
        <w:t>DEPARTMENT</w:t>
      </w:r>
      <w:r w:rsidRPr="004C36BD">
        <w:rPr>
          <w:color w:val="222A35"/>
          <w:spacing w:val="15"/>
          <w:w w:val="95"/>
        </w:rPr>
        <w:t xml:space="preserve"> </w:t>
      </w:r>
      <w:r w:rsidRPr="004C36BD">
        <w:rPr>
          <w:color w:val="222A35"/>
          <w:w w:val="95"/>
        </w:rPr>
        <w:t>OF</w:t>
      </w:r>
      <w:r w:rsidRPr="004C36BD">
        <w:rPr>
          <w:color w:val="222A35"/>
          <w:spacing w:val="7"/>
          <w:w w:val="95"/>
        </w:rPr>
        <w:t xml:space="preserve"> </w:t>
      </w:r>
      <w:r w:rsidRPr="004C36BD">
        <w:rPr>
          <w:color w:val="222A35"/>
          <w:w w:val="95"/>
        </w:rPr>
        <w:t>COMPUTER</w:t>
      </w:r>
      <w:r w:rsidRPr="004C36BD">
        <w:rPr>
          <w:color w:val="222A35"/>
          <w:spacing w:val="-2"/>
          <w:w w:val="95"/>
        </w:rPr>
        <w:t xml:space="preserve"> </w:t>
      </w:r>
      <w:r w:rsidRPr="004C36BD">
        <w:rPr>
          <w:color w:val="222A35"/>
          <w:w w:val="95"/>
        </w:rPr>
        <w:t>SCIENCE</w:t>
      </w:r>
      <w:r w:rsidRPr="004C36BD">
        <w:rPr>
          <w:color w:val="222A35"/>
          <w:spacing w:val="13"/>
          <w:w w:val="95"/>
        </w:rPr>
        <w:t xml:space="preserve"> </w:t>
      </w:r>
      <w:r w:rsidRPr="004C36BD">
        <w:rPr>
          <w:color w:val="222A35"/>
          <w:w w:val="95"/>
        </w:rPr>
        <w:t>AND</w:t>
      </w:r>
      <w:r w:rsidRPr="004C36BD">
        <w:rPr>
          <w:color w:val="222A35"/>
          <w:spacing w:val="10"/>
          <w:w w:val="95"/>
        </w:rPr>
        <w:t xml:space="preserve"> </w:t>
      </w:r>
      <w:r w:rsidRPr="004C36BD">
        <w:rPr>
          <w:color w:val="222A35"/>
          <w:w w:val="95"/>
        </w:rPr>
        <w:t>ENGINEERING</w:t>
      </w:r>
    </w:p>
    <w:p w14:paraId="434178B2" w14:textId="77777777" w:rsidR="0068024C" w:rsidRPr="004C36BD" w:rsidRDefault="0068024C" w:rsidP="00240924">
      <w:pPr>
        <w:pStyle w:val="BodyText"/>
        <w:spacing w:before="58"/>
        <w:ind w:left="1015" w:right="1706"/>
        <w:jc w:val="center"/>
        <w:rPr>
          <w:color w:val="222A35"/>
        </w:rPr>
      </w:pPr>
      <w:r w:rsidRPr="004C36BD">
        <w:rPr>
          <w:color w:val="222A35"/>
        </w:rPr>
        <w:t>University</w:t>
      </w:r>
      <w:r w:rsidRPr="004C36BD">
        <w:rPr>
          <w:color w:val="222A35"/>
          <w:spacing w:val="-1"/>
        </w:rPr>
        <w:t xml:space="preserve"> </w:t>
      </w:r>
      <w:r w:rsidRPr="004C36BD">
        <w:rPr>
          <w:color w:val="222A35"/>
        </w:rPr>
        <w:t>Of</w:t>
      </w:r>
      <w:r w:rsidRPr="004C36BD">
        <w:rPr>
          <w:color w:val="222A35"/>
          <w:spacing w:val="-2"/>
        </w:rPr>
        <w:t xml:space="preserve"> </w:t>
      </w:r>
      <w:r w:rsidRPr="004C36BD">
        <w:rPr>
          <w:color w:val="222A35"/>
        </w:rPr>
        <w:t>North Texas,</w:t>
      </w:r>
      <w:r w:rsidRPr="004C36BD">
        <w:rPr>
          <w:color w:val="222A35"/>
          <w:spacing w:val="-1"/>
        </w:rPr>
        <w:t xml:space="preserve"> </w:t>
      </w:r>
      <w:r w:rsidRPr="004C36BD">
        <w:rPr>
          <w:color w:val="222A35"/>
        </w:rPr>
        <w:t>Denton</w:t>
      </w:r>
    </w:p>
    <w:p w14:paraId="69CF4A5B" w14:textId="3F5FA12D" w:rsidR="0068024C" w:rsidRPr="004C36BD" w:rsidRDefault="0068024C" w:rsidP="00240924">
      <w:pPr>
        <w:pStyle w:val="Heading1"/>
        <w:spacing w:before="64"/>
        <w:ind w:left="0" w:right="1706"/>
        <w:jc w:val="center"/>
        <w:rPr>
          <w:color w:val="222A35"/>
        </w:rPr>
      </w:pPr>
    </w:p>
    <w:bookmarkEnd w:id="2"/>
    <w:p w14:paraId="52B70766" w14:textId="77777777" w:rsidR="00076DE6" w:rsidRPr="004C36BD" w:rsidRDefault="00076DE6" w:rsidP="00240924">
      <w:pPr>
        <w:ind w:right="1706"/>
        <w:jc w:val="center"/>
      </w:pPr>
    </w:p>
    <w:bookmarkEnd w:id="1"/>
    <w:p w14:paraId="44540E17" w14:textId="77777777" w:rsidR="00076DE6" w:rsidRPr="004C36BD" w:rsidRDefault="00076DE6" w:rsidP="00076DE6">
      <w:pPr>
        <w:ind w:left="1021" w:right="1061"/>
        <w:rPr>
          <w:b/>
          <w:bCs/>
          <w:color w:val="222A35"/>
          <w:sz w:val="32"/>
          <w:szCs w:val="32"/>
        </w:rPr>
      </w:pPr>
    </w:p>
    <w:p w14:paraId="203E04CD" w14:textId="2B0E0434" w:rsidR="00943203" w:rsidRPr="00E9336E" w:rsidRDefault="00EE0B8D" w:rsidP="00A55309">
      <w:pPr>
        <w:pStyle w:val="ListParagraph"/>
        <w:tabs>
          <w:tab w:val="left" w:pos="840"/>
        </w:tabs>
        <w:kinsoku w:val="0"/>
        <w:overflowPunct w:val="0"/>
        <w:spacing w:before="2" w:line="276" w:lineRule="auto"/>
        <w:ind w:left="0" w:right="1438" w:firstLine="0"/>
        <w:jc w:val="center"/>
        <w:rPr>
          <w:b/>
          <w:bCs/>
          <w:sz w:val="32"/>
          <w:szCs w:val="32"/>
        </w:rPr>
      </w:pPr>
      <w:r w:rsidRPr="00E9336E">
        <w:rPr>
          <w:b/>
          <w:bCs/>
          <w:sz w:val="32"/>
          <w:szCs w:val="32"/>
        </w:rPr>
        <w:lastRenderedPageBreak/>
        <w:t>INDEX</w:t>
      </w:r>
    </w:p>
    <w:p w14:paraId="4F014EF4" w14:textId="77777777" w:rsidR="00943203" w:rsidRDefault="00943203" w:rsidP="00EE0B8D">
      <w:pPr>
        <w:pStyle w:val="ListParagraph"/>
        <w:tabs>
          <w:tab w:val="left" w:pos="840"/>
        </w:tabs>
        <w:kinsoku w:val="0"/>
        <w:overflowPunct w:val="0"/>
        <w:spacing w:before="2" w:line="276" w:lineRule="auto"/>
        <w:ind w:left="120" w:right="1438" w:firstLine="0"/>
        <w:jc w:val="both"/>
      </w:pPr>
    </w:p>
    <w:tbl>
      <w:tblPr>
        <w:tblStyle w:val="TableGrid"/>
        <w:tblW w:w="0" w:type="auto"/>
        <w:tblInd w:w="120" w:type="dxa"/>
        <w:tblLook w:val="04A0" w:firstRow="1" w:lastRow="0" w:firstColumn="1" w:lastColumn="0" w:noHBand="0" w:noVBand="1"/>
      </w:tblPr>
      <w:tblGrid>
        <w:gridCol w:w="6715"/>
        <w:gridCol w:w="2741"/>
      </w:tblGrid>
      <w:tr w:rsidR="00E9336E" w14:paraId="2D81519E" w14:textId="77777777" w:rsidTr="00E9336E">
        <w:trPr>
          <w:trHeight w:val="736"/>
        </w:trPr>
        <w:tc>
          <w:tcPr>
            <w:tcW w:w="6715" w:type="dxa"/>
          </w:tcPr>
          <w:p w14:paraId="4FD49A23" w14:textId="718642A2" w:rsidR="00E9336E" w:rsidRDefault="00E9336E" w:rsidP="00EE0B8D">
            <w:pPr>
              <w:pStyle w:val="ListParagraph"/>
              <w:tabs>
                <w:tab w:val="left" w:pos="840"/>
              </w:tabs>
              <w:kinsoku w:val="0"/>
              <w:overflowPunct w:val="0"/>
              <w:spacing w:before="2" w:line="276" w:lineRule="auto"/>
              <w:ind w:left="0" w:right="1438" w:firstLine="0"/>
              <w:jc w:val="both"/>
            </w:pPr>
            <w:r>
              <w:t>TOPICS</w:t>
            </w:r>
          </w:p>
        </w:tc>
        <w:tc>
          <w:tcPr>
            <w:tcW w:w="2741" w:type="dxa"/>
          </w:tcPr>
          <w:p w14:paraId="2A2A22AF" w14:textId="620731F1" w:rsidR="00E9336E" w:rsidRDefault="00E9336E" w:rsidP="00EE0B8D">
            <w:pPr>
              <w:pStyle w:val="ListParagraph"/>
              <w:tabs>
                <w:tab w:val="left" w:pos="840"/>
              </w:tabs>
              <w:kinsoku w:val="0"/>
              <w:overflowPunct w:val="0"/>
              <w:spacing w:before="2" w:line="276" w:lineRule="auto"/>
              <w:ind w:left="0" w:right="1438" w:firstLine="0"/>
              <w:jc w:val="both"/>
            </w:pPr>
            <w:r>
              <w:t>PAGE NO</w:t>
            </w:r>
          </w:p>
        </w:tc>
      </w:tr>
      <w:tr w:rsidR="00E9336E" w14:paraId="35F4F372" w14:textId="77777777" w:rsidTr="00E9336E">
        <w:trPr>
          <w:trHeight w:val="736"/>
        </w:trPr>
        <w:tc>
          <w:tcPr>
            <w:tcW w:w="6715" w:type="dxa"/>
          </w:tcPr>
          <w:p w14:paraId="5524DD29" w14:textId="2390EBCA" w:rsidR="00E9336E" w:rsidRDefault="00E9336E" w:rsidP="00EE0B8D">
            <w:pPr>
              <w:pStyle w:val="ListParagraph"/>
              <w:tabs>
                <w:tab w:val="left" w:pos="840"/>
              </w:tabs>
              <w:kinsoku w:val="0"/>
              <w:overflowPunct w:val="0"/>
              <w:spacing w:before="2" w:line="276" w:lineRule="auto"/>
              <w:ind w:left="0" w:right="1438" w:firstLine="0"/>
              <w:jc w:val="both"/>
            </w:pPr>
            <w:r>
              <w:t>ABSTRACT</w:t>
            </w:r>
          </w:p>
        </w:tc>
        <w:tc>
          <w:tcPr>
            <w:tcW w:w="2741" w:type="dxa"/>
          </w:tcPr>
          <w:p w14:paraId="024541AB" w14:textId="76BC1321" w:rsidR="00E9336E" w:rsidRDefault="00C739DC" w:rsidP="00EE0B8D">
            <w:pPr>
              <w:pStyle w:val="ListParagraph"/>
              <w:tabs>
                <w:tab w:val="left" w:pos="840"/>
              </w:tabs>
              <w:kinsoku w:val="0"/>
              <w:overflowPunct w:val="0"/>
              <w:spacing w:before="2" w:line="276" w:lineRule="auto"/>
              <w:ind w:left="0" w:right="1438" w:firstLine="0"/>
              <w:jc w:val="both"/>
            </w:pPr>
            <w:r>
              <w:t>3</w:t>
            </w:r>
          </w:p>
        </w:tc>
      </w:tr>
      <w:tr w:rsidR="00E9336E" w14:paraId="17AEA357" w14:textId="77777777" w:rsidTr="00E9336E">
        <w:trPr>
          <w:trHeight w:val="736"/>
        </w:trPr>
        <w:tc>
          <w:tcPr>
            <w:tcW w:w="6715" w:type="dxa"/>
          </w:tcPr>
          <w:p w14:paraId="2C0B3F11" w14:textId="1B3D6B91" w:rsidR="00E9336E" w:rsidRDefault="00E9336E" w:rsidP="00EE0B8D">
            <w:pPr>
              <w:pStyle w:val="ListParagraph"/>
              <w:tabs>
                <w:tab w:val="left" w:pos="840"/>
              </w:tabs>
              <w:kinsoku w:val="0"/>
              <w:overflowPunct w:val="0"/>
              <w:spacing w:before="2" w:line="276" w:lineRule="auto"/>
              <w:ind w:left="0" w:right="1438" w:firstLine="0"/>
              <w:jc w:val="both"/>
            </w:pPr>
            <w:r>
              <w:t>MOTIVATION</w:t>
            </w:r>
          </w:p>
        </w:tc>
        <w:tc>
          <w:tcPr>
            <w:tcW w:w="2741" w:type="dxa"/>
          </w:tcPr>
          <w:p w14:paraId="467F2B58" w14:textId="5793A873" w:rsidR="00E9336E" w:rsidRDefault="00C739DC" w:rsidP="00EE0B8D">
            <w:pPr>
              <w:pStyle w:val="ListParagraph"/>
              <w:tabs>
                <w:tab w:val="left" w:pos="840"/>
              </w:tabs>
              <w:kinsoku w:val="0"/>
              <w:overflowPunct w:val="0"/>
              <w:spacing w:before="2" w:line="276" w:lineRule="auto"/>
              <w:ind w:left="0" w:right="1438" w:firstLine="0"/>
              <w:jc w:val="both"/>
            </w:pPr>
            <w:r>
              <w:t>3</w:t>
            </w:r>
          </w:p>
        </w:tc>
      </w:tr>
      <w:tr w:rsidR="00E9336E" w14:paraId="265260D8" w14:textId="77777777" w:rsidTr="00E9336E">
        <w:trPr>
          <w:trHeight w:val="736"/>
        </w:trPr>
        <w:tc>
          <w:tcPr>
            <w:tcW w:w="6715" w:type="dxa"/>
          </w:tcPr>
          <w:p w14:paraId="21BD0850" w14:textId="6179AD59" w:rsidR="00E9336E" w:rsidRDefault="00E9336E" w:rsidP="00EE0B8D">
            <w:pPr>
              <w:pStyle w:val="ListParagraph"/>
              <w:tabs>
                <w:tab w:val="left" w:pos="840"/>
              </w:tabs>
              <w:kinsoku w:val="0"/>
              <w:overflowPunct w:val="0"/>
              <w:spacing w:before="2" w:line="276" w:lineRule="auto"/>
              <w:ind w:left="0" w:right="1438" w:firstLine="0"/>
              <w:jc w:val="both"/>
            </w:pPr>
            <w:r>
              <w:t>SIGNIFICANCE</w:t>
            </w:r>
          </w:p>
        </w:tc>
        <w:tc>
          <w:tcPr>
            <w:tcW w:w="2741" w:type="dxa"/>
          </w:tcPr>
          <w:p w14:paraId="6BF4B861" w14:textId="56B21CA4" w:rsidR="00E9336E" w:rsidRDefault="00C739DC" w:rsidP="00EE0B8D">
            <w:pPr>
              <w:pStyle w:val="ListParagraph"/>
              <w:tabs>
                <w:tab w:val="left" w:pos="840"/>
              </w:tabs>
              <w:kinsoku w:val="0"/>
              <w:overflowPunct w:val="0"/>
              <w:spacing w:before="2" w:line="276" w:lineRule="auto"/>
              <w:ind w:left="0" w:right="1438" w:firstLine="0"/>
              <w:jc w:val="both"/>
            </w:pPr>
            <w:r>
              <w:t>3</w:t>
            </w:r>
          </w:p>
        </w:tc>
      </w:tr>
      <w:tr w:rsidR="00E9336E" w14:paraId="61F05313" w14:textId="77777777" w:rsidTr="00E9336E">
        <w:trPr>
          <w:trHeight w:val="736"/>
        </w:trPr>
        <w:tc>
          <w:tcPr>
            <w:tcW w:w="6715" w:type="dxa"/>
          </w:tcPr>
          <w:p w14:paraId="4159FED5" w14:textId="07895562" w:rsidR="00E9336E" w:rsidRDefault="00E9336E" w:rsidP="00EE0B8D">
            <w:pPr>
              <w:pStyle w:val="ListParagraph"/>
              <w:tabs>
                <w:tab w:val="left" w:pos="840"/>
              </w:tabs>
              <w:kinsoku w:val="0"/>
              <w:overflowPunct w:val="0"/>
              <w:spacing w:before="2" w:line="276" w:lineRule="auto"/>
              <w:ind w:left="0" w:right="1438" w:firstLine="0"/>
              <w:jc w:val="both"/>
            </w:pPr>
            <w:r>
              <w:t>OBJECTIVE</w:t>
            </w:r>
          </w:p>
        </w:tc>
        <w:tc>
          <w:tcPr>
            <w:tcW w:w="2741" w:type="dxa"/>
          </w:tcPr>
          <w:p w14:paraId="34920C58" w14:textId="0A01A9C1" w:rsidR="00E9336E" w:rsidRDefault="00C739DC" w:rsidP="00EE0B8D">
            <w:pPr>
              <w:pStyle w:val="ListParagraph"/>
              <w:tabs>
                <w:tab w:val="left" w:pos="840"/>
              </w:tabs>
              <w:kinsoku w:val="0"/>
              <w:overflowPunct w:val="0"/>
              <w:spacing w:before="2" w:line="276" w:lineRule="auto"/>
              <w:ind w:left="0" w:right="1438" w:firstLine="0"/>
              <w:jc w:val="both"/>
            </w:pPr>
            <w:r>
              <w:t>3</w:t>
            </w:r>
          </w:p>
        </w:tc>
      </w:tr>
      <w:tr w:rsidR="00E9336E" w14:paraId="747F9DF3" w14:textId="77777777" w:rsidTr="00E9336E">
        <w:trPr>
          <w:trHeight w:val="736"/>
        </w:trPr>
        <w:tc>
          <w:tcPr>
            <w:tcW w:w="6715" w:type="dxa"/>
          </w:tcPr>
          <w:p w14:paraId="5BAFE833" w14:textId="1B03105C" w:rsidR="00E9336E" w:rsidRDefault="00E9336E" w:rsidP="00EE0B8D">
            <w:pPr>
              <w:pStyle w:val="ListParagraph"/>
              <w:tabs>
                <w:tab w:val="left" w:pos="840"/>
              </w:tabs>
              <w:kinsoku w:val="0"/>
              <w:overflowPunct w:val="0"/>
              <w:spacing w:before="2" w:line="276" w:lineRule="auto"/>
              <w:ind w:left="0" w:right="1438" w:firstLine="0"/>
              <w:jc w:val="both"/>
            </w:pPr>
            <w:r>
              <w:t>FEATURES</w:t>
            </w:r>
          </w:p>
        </w:tc>
        <w:tc>
          <w:tcPr>
            <w:tcW w:w="2741" w:type="dxa"/>
          </w:tcPr>
          <w:p w14:paraId="066BE6BD" w14:textId="7CDA1359" w:rsidR="00E9336E" w:rsidRDefault="00C739DC" w:rsidP="00EE0B8D">
            <w:pPr>
              <w:pStyle w:val="ListParagraph"/>
              <w:tabs>
                <w:tab w:val="left" w:pos="840"/>
              </w:tabs>
              <w:kinsoku w:val="0"/>
              <w:overflowPunct w:val="0"/>
              <w:spacing w:before="2" w:line="276" w:lineRule="auto"/>
              <w:ind w:left="0" w:right="1438" w:firstLine="0"/>
              <w:jc w:val="both"/>
            </w:pPr>
            <w:r>
              <w:t>3</w:t>
            </w:r>
          </w:p>
        </w:tc>
      </w:tr>
      <w:tr w:rsidR="00E9336E" w14:paraId="354F62B8" w14:textId="77777777" w:rsidTr="00E9336E">
        <w:trPr>
          <w:trHeight w:val="700"/>
        </w:trPr>
        <w:tc>
          <w:tcPr>
            <w:tcW w:w="6715" w:type="dxa"/>
          </w:tcPr>
          <w:p w14:paraId="5EDB6372" w14:textId="7397FAD7" w:rsidR="00E9336E" w:rsidRDefault="00274F97" w:rsidP="00EE0B8D">
            <w:pPr>
              <w:pStyle w:val="ListParagraph"/>
              <w:tabs>
                <w:tab w:val="left" w:pos="840"/>
              </w:tabs>
              <w:kinsoku w:val="0"/>
              <w:overflowPunct w:val="0"/>
              <w:spacing w:before="2" w:line="276" w:lineRule="auto"/>
              <w:ind w:left="0" w:right="1438" w:firstLine="0"/>
              <w:jc w:val="both"/>
            </w:pPr>
            <w:r>
              <w:t>WORKFLOW</w:t>
            </w:r>
          </w:p>
        </w:tc>
        <w:tc>
          <w:tcPr>
            <w:tcW w:w="2741" w:type="dxa"/>
          </w:tcPr>
          <w:p w14:paraId="2182E31C" w14:textId="55252D0D" w:rsidR="00E9336E" w:rsidRDefault="00C739DC" w:rsidP="00EE0B8D">
            <w:pPr>
              <w:pStyle w:val="ListParagraph"/>
              <w:tabs>
                <w:tab w:val="left" w:pos="840"/>
              </w:tabs>
              <w:kinsoku w:val="0"/>
              <w:overflowPunct w:val="0"/>
              <w:spacing w:before="2" w:line="276" w:lineRule="auto"/>
              <w:ind w:left="0" w:right="1438" w:firstLine="0"/>
              <w:jc w:val="both"/>
            </w:pPr>
            <w:r>
              <w:t>4</w:t>
            </w:r>
          </w:p>
        </w:tc>
      </w:tr>
      <w:tr w:rsidR="005C0539" w14:paraId="5EC4848E" w14:textId="77777777" w:rsidTr="00E9336E">
        <w:trPr>
          <w:trHeight w:val="700"/>
        </w:trPr>
        <w:tc>
          <w:tcPr>
            <w:tcW w:w="6715" w:type="dxa"/>
          </w:tcPr>
          <w:p w14:paraId="0F87AA26" w14:textId="1E11249F" w:rsidR="005C0539" w:rsidRDefault="005C0539" w:rsidP="00EE0B8D">
            <w:pPr>
              <w:pStyle w:val="ListParagraph"/>
              <w:tabs>
                <w:tab w:val="left" w:pos="840"/>
              </w:tabs>
              <w:kinsoku w:val="0"/>
              <w:overflowPunct w:val="0"/>
              <w:spacing w:before="2" w:line="276" w:lineRule="auto"/>
              <w:ind w:left="0" w:right="1438" w:firstLine="0"/>
              <w:jc w:val="both"/>
            </w:pPr>
            <w:r>
              <w:t>IMPLEMENTATION</w:t>
            </w:r>
          </w:p>
        </w:tc>
        <w:tc>
          <w:tcPr>
            <w:tcW w:w="2741" w:type="dxa"/>
          </w:tcPr>
          <w:p w14:paraId="62973B22" w14:textId="0E3E1EF9" w:rsidR="005C0539" w:rsidRDefault="00C739DC" w:rsidP="00EE0B8D">
            <w:pPr>
              <w:pStyle w:val="ListParagraph"/>
              <w:tabs>
                <w:tab w:val="left" w:pos="840"/>
              </w:tabs>
              <w:kinsoku w:val="0"/>
              <w:overflowPunct w:val="0"/>
              <w:spacing w:before="2" w:line="276" w:lineRule="auto"/>
              <w:ind w:left="0" w:right="1438" w:firstLine="0"/>
              <w:jc w:val="both"/>
            </w:pPr>
            <w:r>
              <w:t>5</w:t>
            </w:r>
          </w:p>
        </w:tc>
      </w:tr>
      <w:tr w:rsidR="005C0539" w14:paraId="4D634735" w14:textId="77777777" w:rsidTr="00E9336E">
        <w:trPr>
          <w:trHeight w:val="700"/>
        </w:trPr>
        <w:tc>
          <w:tcPr>
            <w:tcW w:w="6715" w:type="dxa"/>
          </w:tcPr>
          <w:p w14:paraId="18084944" w14:textId="23280BD5" w:rsidR="005C0539" w:rsidRDefault="005C0539" w:rsidP="00EE0B8D">
            <w:pPr>
              <w:pStyle w:val="ListParagraph"/>
              <w:tabs>
                <w:tab w:val="left" w:pos="840"/>
              </w:tabs>
              <w:kinsoku w:val="0"/>
              <w:overflowPunct w:val="0"/>
              <w:spacing w:before="2" w:line="276" w:lineRule="auto"/>
              <w:ind w:left="0" w:right="1438" w:firstLine="0"/>
              <w:jc w:val="both"/>
            </w:pPr>
            <w:r>
              <w:t>DATA PRE-PROCESSING</w:t>
            </w:r>
          </w:p>
        </w:tc>
        <w:tc>
          <w:tcPr>
            <w:tcW w:w="2741" w:type="dxa"/>
          </w:tcPr>
          <w:p w14:paraId="10EF74DF" w14:textId="0AD891A0" w:rsidR="005C0539" w:rsidRDefault="00C739DC" w:rsidP="00EE0B8D">
            <w:pPr>
              <w:pStyle w:val="ListParagraph"/>
              <w:tabs>
                <w:tab w:val="left" w:pos="840"/>
              </w:tabs>
              <w:kinsoku w:val="0"/>
              <w:overflowPunct w:val="0"/>
              <w:spacing w:before="2" w:line="276" w:lineRule="auto"/>
              <w:ind w:left="0" w:right="1438" w:firstLine="0"/>
              <w:jc w:val="both"/>
            </w:pPr>
            <w:r>
              <w:t>28</w:t>
            </w:r>
          </w:p>
        </w:tc>
      </w:tr>
      <w:tr w:rsidR="005C0539" w14:paraId="22AAF306" w14:textId="77777777" w:rsidTr="00E9336E">
        <w:trPr>
          <w:trHeight w:val="700"/>
        </w:trPr>
        <w:tc>
          <w:tcPr>
            <w:tcW w:w="6715" w:type="dxa"/>
          </w:tcPr>
          <w:p w14:paraId="416C1584" w14:textId="3FDB4D54" w:rsidR="005C0539" w:rsidRDefault="00A51C1F" w:rsidP="00EE0B8D">
            <w:pPr>
              <w:pStyle w:val="ListParagraph"/>
              <w:tabs>
                <w:tab w:val="left" w:pos="840"/>
              </w:tabs>
              <w:kinsoku w:val="0"/>
              <w:overflowPunct w:val="0"/>
              <w:spacing w:before="2" w:line="276" w:lineRule="auto"/>
              <w:ind w:left="0" w:right="1438" w:firstLine="0"/>
              <w:jc w:val="both"/>
            </w:pPr>
            <w:r w:rsidRPr="00A51C1F">
              <w:t>A</w:t>
            </w:r>
            <w:r>
              <w:t>NALYSIS</w:t>
            </w:r>
            <w:r w:rsidRPr="00A51C1F">
              <w:t xml:space="preserve"> </w:t>
            </w:r>
            <w:r>
              <w:t>AND</w:t>
            </w:r>
            <w:r w:rsidRPr="00A51C1F">
              <w:t xml:space="preserve"> P</w:t>
            </w:r>
            <w:r>
              <w:t>RELIMINARY RESULTS</w:t>
            </w:r>
          </w:p>
        </w:tc>
        <w:tc>
          <w:tcPr>
            <w:tcW w:w="2741" w:type="dxa"/>
          </w:tcPr>
          <w:p w14:paraId="6A824556" w14:textId="7F837461" w:rsidR="005C0539" w:rsidRDefault="00C739DC" w:rsidP="00EE0B8D">
            <w:pPr>
              <w:pStyle w:val="ListParagraph"/>
              <w:tabs>
                <w:tab w:val="left" w:pos="840"/>
              </w:tabs>
              <w:kinsoku w:val="0"/>
              <w:overflowPunct w:val="0"/>
              <w:spacing w:before="2" w:line="276" w:lineRule="auto"/>
              <w:ind w:left="0" w:right="1438" w:firstLine="0"/>
              <w:jc w:val="both"/>
            </w:pPr>
            <w:r>
              <w:t>38</w:t>
            </w:r>
          </w:p>
        </w:tc>
      </w:tr>
      <w:tr w:rsidR="00A51C1F" w14:paraId="2E9CE04C" w14:textId="77777777" w:rsidTr="00E9336E">
        <w:trPr>
          <w:trHeight w:val="700"/>
        </w:trPr>
        <w:tc>
          <w:tcPr>
            <w:tcW w:w="6715" w:type="dxa"/>
          </w:tcPr>
          <w:p w14:paraId="532B99A5" w14:textId="3A8B1E9C" w:rsidR="00A51C1F" w:rsidRPr="00A51C1F" w:rsidRDefault="00C739DC" w:rsidP="00EE0B8D">
            <w:pPr>
              <w:pStyle w:val="ListParagraph"/>
              <w:tabs>
                <w:tab w:val="left" w:pos="840"/>
              </w:tabs>
              <w:kinsoku w:val="0"/>
              <w:overflowPunct w:val="0"/>
              <w:spacing w:before="2" w:line="276" w:lineRule="auto"/>
              <w:ind w:left="0" w:right="1438" w:firstLine="0"/>
              <w:jc w:val="both"/>
            </w:pPr>
            <w:r w:rsidRPr="00C739DC">
              <w:t>References / Bibliography</w:t>
            </w:r>
          </w:p>
        </w:tc>
        <w:tc>
          <w:tcPr>
            <w:tcW w:w="2741" w:type="dxa"/>
          </w:tcPr>
          <w:p w14:paraId="4AB220B0" w14:textId="430C25D4" w:rsidR="00A51C1F" w:rsidRDefault="00C739DC" w:rsidP="00EE0B8D">
            <w:pPr>
              <w:pStyle w:val="ListParagraph"/>
              <w:tabs>
                <w:tab w:val="left" w:pos="840"/>
              </w:tabs>
              <w:kinsoku w:val="0"/>
              <w:overflowPunct w:val="0"/>
              <w:spacing w:before="2" w:line="276" w:lineRule="auto"/>
              <w:ind w:left="0" w:right="1438" w:firstLine="0"/>
              <w:jc w:val="both"/>
            </w:pPr>
            <w:r>
              <w:t>40</w:t>
            </w:r>
          </w:p>
        </w:tc>
      </w:tr>
      <w:tr w:rsidR="00C739DC" w14:paraId="346C598E" w14:textId="77777777" w:rsidTr="00E9336E">
        <w:trPr>
          <w:trHeight w:val="700"/>
        </w:trPr>
        <w:tc>
          <w:tcPr>
            <w:tcW w:w="6715" w:type="dxa"/>
          </w:tcPr>
          <w:p w14:paraId="5EA9AA2A" w14:textId="5F5E1302" w:rsidR="00C739DC" w:rsidRPr="00C739DC" w:rsidRDefault="00C739DC" w:rsidP="00EE0B8D">
            <w:pPr>
              <w:pStyle w:val="ListParagraph"/>
              <w:tabs>
                <w:tab w:val="left" w:pos="840"/>
              </w:tabs>
              <w:kinsoku w:val="0"/>
              <w:overflowPunct w:val="0"/>
              <w:spacing w:before="2" w:line="276" w:lineRule="auto"/>
              <w:ind w:left="0" w:right="1438" w:firstLine="0"/>
              <w:jc w:val="both"/>
            </w:pPr>
            <w:r w:rsidRPr="00C739DC">
              <w:t>Project Management:</w:t>
            </w:r>
          </w:p>
        </w:tc>
        <w:tc>
          <w:tcPr>
            <w:tcW w:w="2741" w:type="dxa"/>
          </w:tcPr>
          <w:p w14:paraId="2DF1E85F" w14:textId="4EFC29E3" w:rsidR="00C739DC" w:rsidRDefault="00C739DC" w:rsidP="00EE0B8D">
            <w:pPr>
              <w:pStyle w:val="ListParagraph"/>
              <w:tabs>
                <w:tab w:val="left" w:pos="840"/>
              </w:tabs>
              <w:kinsoku w:val="0"/>
              <w:overflowPunct w:val="0"/>
              <w:spacing w:before="2" w:line="276" w:lineRule="auto"/>
              <w:ind w:left="0" w:right="1438" w:firstLine="0"/>
              <w:jc w:val="both"/>
            </w:pPr>
            <w:r>
              <w:t>40</w:t>
            </w:r>
          </w:p>
        </w:tc>
      </w:tr>
    </w:tbl>
    <w:p w14:paraId="064AFE86" w14:textId="0F0BB3E7" w:rsidR="00E9336E" w:rsidRPr="004C36BD" w:rsidRDefault="00E9336E" w:rsidP="00EE0B8D">
      <w:pPr>
        <w:pStyle w:val="ListParagraph"/>
        <w:tabs>
          <w:tab w:val="left" w:pos="840"/>
        </w:tabs>
        <w:kinsoku w:val="0"/>
        <w:overflowPunct w:val="0"/>
        <w:spacing w:before="2" w:line="276" w:lineRule="auto"/>
        <w:ind w:left="120" w:right="1438" w:firstLine="0"/>
        <w:jc w:val="both"/>
        <w:sectPr w:rsidR="00E9336E" w:rsidRPr="004C36BD" w:rsidSect="00240924">
          <w:footerReference w:type="default" r:id="rId9"/>
          <w:pgSz w:w="12240" w:h="15840"/>
          <w:pgMar w:top="1440" w:right="0" w:bottom="280" w:left="1320" w:header="720" w:footer="720" w:gutter="0"/>
          <w:pgBorders w:offsetFrom="page">
            <w:top w:val="single" w:sz="4" w:space="24" w:color="auto"/>
            <w:left w:val="single" w:sz="4" w:space="24" w:color="auto"/>
            <w:bottom w:val="single" w:sz="4" w:space="24" w:color="auto"/>
            <w:right w:val="single" w:sz="4" w:space="24" w:color="auto"/>
          </w:pgBorders>
          <w:cols w:space="720"/>
          <w:noEndnote/>
        </w:sectPr>
      </w:pPr>
    </w:p>
    <w:p w14:paraId="383BA9D8" w14:textId="27173E22" w:rsidR="00D20E01" w:rsidRDefault="00E9336E" w:rsidP="008C5F78">
      <w:pPr>
        <w:pStyle w:val="ListParagraph"/>
        <w:tabs>
          <w:tab w:val="left" w:pos="540"/>
        </w:tabs>
        <w:kinsoku w:val="0"/>
        <w:overflowPunct w:val="0"/>
        <w:spacing w:before="147" w:line="242" w:lineRule="auto"/>
        <w:ind w:left="120" w:right="1960" w:firstLine="0"/>
        <w:rPr>
          <w:b/>
          <w:bCs/>
          <w:sz w:val="28"/>
          <w:szCs w:val="28"/>
        </w:rPr>
      </w:pPr>
      <w:r w:rsidRPr="00A55309">
        <w:rPr>
          <w:b/>
          <w:bCs/>
          <w:sz w:val="28"/>
          <w:szCs w:val="28"/>
        </w:rPr>
        <w:lastRenderedPageBreak/>
        <w:t>ABSTRACT</w:t>
      </w:r>
      <w:r w:rsidR="00F905F3">
        <w:rPr>
          <w:b/>
          <w:bCs/>
          <w:sz w:val="28"/>
          <w:szCs w:val="28"/>
        </w:rPr>
        <w:t xml:space="preserve">   </w:t>
      </w:r>
    </w:p>
    <w:p w14:paraId="62A0F111" w14:textId="39F20C9F" w:rsidR="00A55309" w:rsidRDefault="00A55309" w:rsidP="00921388">
      <w:pPr>
        <w:pStyle w:val="ListParagraph"/>
        <w:tabs>
          <w:tab w:val="left" w:pos="540"/>
        </w:tabs>
        <w:kinsoku w:val="0"/>
        <w:overflowPunct w:val="0"/>
        <w:spacing w:before="147" w:line="242" w:lineRule="auto"/>
        <w:ind w:left="120" w:right="1440" w:firstLine="0"/>
        <w:jc w:val="both"/>
      </w:pPr>
      <w:r w:rsidRPr="00A55309">
        <w:t>Every year t</w:t>
      </w:r>
      <w:r>
        <w:t xml:space="preserve">housands of students appear </w:t>
      </w:r>
      <w:r w:rsidR="0083577F">
        <w:t xml:space="preserve">for visa interviews to study in universities abroad. </w:t>
      </w:r>
      <w:r w:rsidR="006F3715">
        <w:t>And only a handful of them clears the visa interview. The student would never know the reason for rejection. Often the visa officer evaluates the student’s profile and issues a visa. If there are any drawbacks in the student profile then there is a high chance that the student might face rejection. The application we de</w:t>
      </w:r>
      <w:r w:rsidR="00290ED9">
        <w:t>veloped</w:t>
      </w:r>
      <w:r w:rsidR="006F3715">
        <w:t xml:space="preserve"> will </w:t>
      </w:r>
      <w:r w:rsidR="00290ED9">
        <w:t>evaluate students’ profiles based on the criteria like student scores, work experience, Family background, etc., and outputs the chance of getting a visa approved in percentage. The application also suggests where the student is lacking. Thus, helping in building the student profile to increase the chance of getting approved.</w:t>
      </w:r>
    </w:p>
    <w:p w14:paraId="15DB05C8" w14:textId="77777777" w:rsidR="008C5F78" w:rsidRPr="00A55309" w:rsidRDefault="008C5F78" w:rsidP="00921388">
      <w:pPr>
        <w:pStyle w:val="ListParagraph"/>
        <w:tabs>
          <w:tab w:val="left" w:pos="540"/>
        </w:tabs>
        <w:kinsoku w:val="0"/>
        <w:overflowPunct w:val="0"/>
        <w:spacing w:before="147" w:line="242" w:lineRule="auto"/>
        <w:ind w:left="120" w:right="1440" w:firstLine="0"/>
        <w:jc w:val="both"/>
      </w:pPr>
    </w:p>
    <w:p w14:paraId="09363ED8" w14:textId="1B32D1D2" w:rsidR="008841E2" w:rsidRPr="00290ED9" w:rsidRDefault="008841E2" w:rsidP="008841E2">
      <w:pPr>
        <w:tabs>
          <w:tab w:val="left" w:pos="540"/>
        </w:tabs>
        <w:kinsoku w:val="0"/>
        <w:overflowPunct w:val="0"/>
        <w:spacing w:before="147" w:line="242" w:lineRule="auto"/>
        <w:ind w:right="1960"/>
        <w:rPr>
          <w:b/>
          <w:bCs/>
          <w:sz w:val="28"/>
          <w:szCs w:val="28"/>
        </w:rPr>
      </w:pPr>
      <w:r w:rsidRPr="00290ED9">
        <w:rPr>
          <w:b/>
          <w:bCs/>
          <w:sz w:val="28"/>
          <w:szCs w:val="28"/>
        </w:rPr>
        <w:t>MOTIVATION</w:t>
      </w:r>
    </w:p>
    <w:p w14:paraId="07A82548" w14:textId="77777777" w:rsidR="008841E2" w:rsidRDefault="008841E2" w:rsidP="008841E2">
      <w:pPr>
        <w:tabs>
          <w:tab w:val="left" w:pos="540"/>
        </w:tabs>
        <w:kinsoku w:val="0"/>
        <w:overflowPunct w:val="0"/>
        <w:spacing w:before="147" w:line="242" w:lineRule="auto"/>
        <w:ind w:right="1960"/>
      </w:pPr>
    </w:p>
    <w:p w14:paraId="5A85A765" w14:textId="303A60B8" w:rsidR="008841E2" w:rsidRDefault="008841E2" w:rsidP="00290ED9">
      <w:pPr>
        <w:pStyle w:val="BodyText"/>
        <w:spacing w:line="259" w:lineRule="auto"/>
        <w:ind w:right="1296"/>
        <w:jc w:val="both"/>
      </w:pPr>
      <w:r>
        <w:t>The number of students planning to pursue higher studies abroad every year is increasing</w:t>
      </w:r>
      <w:r>
        <w:rPr>
          <w:spacing w:val="-7"/>
        </w:rPr>
        <w:t xml:space="preserve"> </w:t>
      </w:r>
      <w:r>
        <w:t>rapidly.</w:t>
      </w:r>
      <w:r>
        <w:rPr>
          <w:spacing w:val="-4"/>
        </w:rPr>
        <w:t xml:space="preserve"> </w:t>
      </w:r>
      <w:r>
        <w:t>But</w:t>
      </w:r>
      <w:r>
        <w:rPr>
          <w:spacing w:val="-3"/>
        </w:rPr>
        <w:t xml:space="preserve"> </w:t>
      </w:r>
      <w:r>
        <w:t>unfortunately</w:t>
      </w:r>
      <w:r>
        <w:rPr>
          <w:spacing w:val="-11"/>
        </w:rPr>
        <w:t>,</w:t>
      </w:r>
      <w:r>
        <w:rPr>
          <w:spacing w:val="-4"/>
        </w:rPr>
        <w:t xml:space="preserve"> </w:t>
      </w:r>
      <w:r>
        <w:t>only</w:t>
      </w:r>
      <w:r>
        <w:rPr>
          <w:spacing w:val="-9"/>
        </w:rPr>
        <w:t xml:space="preserve"> </w:t>
      </w:r>
      <w:r w:rsidR="006F3715">
        <w:rPr>
          <w:spacing w:val="-9"/>
        </w:rPr>
        <w:t xml:space="preserve">a </w:t>
      </w:r>
      <w:r>
        <w:t>few</w:t>
      </w:r>
      <w:r>
        <w:rPr>
          <w:spacing w:val="-5"/>
        </w:rPr>
        <w:t xml:space="preserve"> </w:t>
      </w:r>
      <w:r>
        <w:t>of</w:t>
      </w:r>
      <w:r>
        <w:rPr>
          <w:spacing w:val="-2"/>
        </w:rPr>
        <w:t xml:space="preserve"> </w:t>
      </w:r>
      <w:r>
        <w:t>them</w:t>
      </w:r>
      <w:r>
        <w:rPr>
          <w:spacing w:val="-4"/>
        </w:rPr>
        <w:t xml:space="preserve"> </w:t>
      </w:r>
      <w:r>
        <w:t>manage</w:t>
      </w:r>
      <w:r>
        <w:rPr>
          <w:spacing w:val="-5"/>
        </w:rPr>
        <w:t xml:space="preserve"> </w:t>
      </w:r>
      <w:r>
        <w:t>to</w:t>
      </w:r>
      <w:r>
        <w:rPr>
          <w:spacing w:val="-4"/>
        </w:rPr>
        <w:t xml:space="preserve"> </w:t>
      </w:r>
      <w:r>
        <w:t>get</w:t>
      </w:r>
      <w:r>
        <w:rPr>
          <w:spacing w:val="-3"/>
        </w:rPr>
        <w:t xml:space="preserve"> </w:t>
      </w:r>
      <w:r>
        <w:t>their</w:t>
      </w:r>
      <w:r>
        <w:rPr>
          <w:spacing w:val="-2"/>
        </w:rPr>
        <w:t xml:space="preserve"> </w:t>
      </w:r>
      <w:r w:rsidR="006F3715">
        <w:t>visas</w:t>
      </w:r>
      <w:r>
        <w:t xml:space="preserve"> approved</w:t>
      </w:r>
      <w:r>
        <w:rPr>
          <w:spacing w:val="-7"/>
        </w:rPr>
        <w:t xml:space="preserve"> </w:t>
      </w:r>
      <w:r>
        <w:t>by</w:t>
      </w:r>
      <w:r>
        <w:rPr>
          <w:spacing w:val="-13"/>
        </w:rPr>
        <w:t xml:space="preserve"> </w:t>
      </w:r>
      <w:r>
        <w:t>their</w:t>
      </w:r>
      <w:r>
        <w:rPr>
          <w:spacing w:val="-7"/>
        </w:rPr>
        <w:t xml:space="preserve"> </w:t>
      </w:r>
      <w:r>
        <w:t>desired</w:t>
      </w:r>
      <w:r>
        <w:rPr>
          <w:spacing w:val="-4"/>
        </w:rPr>
        <w:t xml:space="preserve"> </w:t>
      </w:r>
      <w:r>
        <w:t>country’s</w:t>
      </w:r>
      <w:r>
        <w:rPr>
          <w:spacing w:val="-7"/>
        </w:rPr>
        <w:t xml:space="preserve"> </w:t>
      </w:r>
      <w:r>
        <w:t>embassy.</w:t>
      </w:r>
      <w:r>
        <w:rPr>
          <w:spacing w:val="-6"/>
        </w:rPr>
        <w:t xml:space="preserve"> </w:t>
      </w:r>
      <w:r>
        <w:t>This</w:t>
      </w:r>
      <w:r>
        <w:rPr>
          <w:spacing w:val="-6"/>
        </w:rPr>
        <w:t xml:space="preserve"> </w:t>
      </w:r>
      <w:r>
        <w:t>is</w:t>
      </w:r>
      <w:r>
        <w:rPr>
          <w:spacing w:val="-6"/>
        </w:rPr>
        <w:t xml:space="preserve"> </w:t>
      </w:r>
      <w:r>
        <w:t>because</w:t>
      </w:r>
      <w:r>
        <w:rPr>
          <w:spacing w:val="-7"/>
        </w:rPr>
        <w:t xml:space="preserve"> </w:t>
      </w:r>
      <w:r>
        <w:t>of</w:t>
      </w:r>
      <w:r>
        <w:rPr>
          <w:spacing w:val="-7"/>
        </w:rPr>
        <w:t xml:space="preserve"> </w:t>
      </w:r>
      <w:r w:rsidR="00290ED9">
        <w:t>a lack of knowledge of the criteria</w:t>
      </w:r>
      <w:r>
        <w:t xml:space="preserve"> the embassy looks up to. So, we are trying to build a solution </w:t>
      </w:r>
      <w:r w:rsidR="006F3715">
        <w:t>that</w:t>
      </w:r>
      <w:r>
        <w:t xml:space="preserve"> takes different information about the student like their test scores, financial ability</w:t>
      </w:r>
      <w:r w:rsidR="006F3715">
        <w:t>,</w:t>
      </w:r>
      <w:r>
        <w:t xml:space="preserve"> and other relevant factors</w:t>
      </w:r>
      <w:r w:rsidR="006F3715">
        <w:t>,</w:t>
      </w:r>
      <w:r>
        <w:t xml:space="preserve"> and </w:t>
      </w:r>
      <w:r w:rsidR="006F3715">
        <w:t>predicts</w:t>
      </w:r>
      <w:r>
        <w:t xml:space="preserve"> the chances of his/her visa approval.</w:t>
      </w:r>
    </w:p>
    <w:p w14:paraId="4425A2EF" w14:textId="72E88B67" w:rsidR="008841E2" w:rsidRDefault="008841E2" w:rsidP="008841E2">
      <w:pPr>
        <w:pStyle w:val="BodyText"/>
        <w:spacing w:line="259" w:lineRule="auto"/>
        <w:ind w:right="1067"/>
        <w:jc w:val="both"/>
      </w:pPr>
    </w:p>
    <w:p w14:paraId="5E38F3CA" w14:textId="52A6CF86" w:rsidR="008841E2" w:rsidRPr="00290ED9" w:rsidRDefault="006F3715" w:rsidP="008841E2">
      <w:pPr>
        <w:pStyle w:val="BodyText"/>
        <w:spacing w:line="259" w:lineRule="auto"/>
        <w:ind w:right="1067"/>
        <w:jc w:val="both"/>
        <w:rPr>
          <w:b/>
          <w:bCs/>
          <w:sz w:val="28"/>
          <w:szCs w:val="28"/>
        </w:rPr>
      </w:pPr>
      <w:r w:rsidRPr="00290ED9">
        <w:rPr>
          <w:b/>
          <w:bCs/>
          <w:sz w:val="28"/>
          <w:szCs w:val="28"/>
        </w:rPr>
        <w:t>SIGNIFICANCE</w:t>
      </w:r>
    </w:p>
    <w:p w14:paraId="0CB16A81" w14:textId="0D4F943C" w:rsidR="008841E2" w:rsidRDefault="008841E2" w:rsidP="008841E2">
      <w:pPr>
        <w:pStyle w:val="BodyText"/>
        <w:spacing w:line="259" w:lineRule="auto"/>
        <w:ind w:right="1067"/>
        <w:jc w:val="both"/>
        <w:rPr>
          <w:sz w:val="28"/>
          <w:szCs w:val="28"/>
        </w:rPr>
      </w:pPr>
    </w:p>
    <w:p w14:paraId="48A1FFC0" w14:textId="0111E051" w:rsidR="008841E2" w:rsidRDefault="008841E2" w:rsidP="008841E2">
      <w:pPr>
        <w:pStyle w:val="BodyText"/>
        <w:spacing w:line="259" w:lineRule="auto"/>
        <w:ind w:right="1064"/>
        <w:jc w:val="both"/>
      </w:pPr>
      <w:r>
        <w:t xml:space="preserve">This tool can be extremely useful </w:t>
      </w:r>
      <w:r w:rsidR="006F3715">
        <w:t>when</w:t>
      </w:r>
      <w:r>
        <w:t xml:space="preserve"> one can check their chances of visa approval based on their profiles. They can always plan and build their profiles </w:t>
      </w:r>
      <w:r w:rsidR="00290ED9">
        <w:t>by</w:t>
      </w:r>
      <w:r>
        <w:t xml:space="preserve"> the factors which will help them get their Visa approved based on the results shown in this tool. This helps a candidate decide when to plan and apply for </w:t>
      </w:r>
      <w:r w:rsidR="006F3715">
        <w:t xml:space="preserve">a </w:t>
      </w:r>
      <w:r>
        <w:t>visa without wasting their time and money.</w:t>
      </w:r>
    </w:p>
    <w:p w14:paraId="2E87F6A1" w14:textId="310D56FB" w:rsidR="008841E2" w:rsidRDefault="008841E2" w:rsidP="008841E2">
      <w:pPr>
        <w:pStyle w:val="BodyText"/>
        <w:spacing w:line="259" w:lineRule="auto"/>
        <w:ind w:right="1064"/>
        <w:jc w:val="both"/>
      </w:pPr>
    </w:p>
    <w:p w14:paraId="67CEA283" w14:textId="2F64B5A1" w:rsidR="008841E2" w:rsidRPr="00290ED9" w:rsidRDefault="008841E2" w:rsidP="008841E2">
      <w:pPr>
        <w:pStyle w:val="BodyText"/>
        <w:spacing w:line="259" w:lineRule="auto"/>
        <w:ind w:right="1064"/>
        <w:jc w:val="both"/>
        <w:rPr>
          <w:b/>
          <w:bCs/>
          <w:sz w:val="28"/>
          <w:szCs w:val="28"/>
        </w:rPr>
      </w:pPr>
      <w:r w:rsidRPr="00290ED9">
        <w:rPr>
          <w:b/>
          <w:bCs/>
          <w:sz w:val="28"/>
          <w:szCs w:val="28"/>
        </w:rPr>
        <w:t>OBJECTIVE</w:t>
      </w:r>
    </w:p>
    <w:p w14:paraId="4598A573" w14:textId="0C0FFCF4" w:rsidR="008841E2" w:rsidRDefault="008841E2" w:rsidP="008841E2">
      <w:pPr>
        <w:pStyle w:val="BodyText"/>
        <w:spacing w:line="259" w:lineRule="auto"/>
        <w:ind w:right="1064"/>
        <w:jc w:val="both"/>
      </w:pPr>
    </w:p>
    <w:p w14:paraId="313C6AC3" w14:textId="77777777" w:rsidR="008841E2" w:rsidRDefault="008841E2" w:rsidP="008841E2">
      <w:pPr>
        <w:pStyle w:val="BodyText"/>
      </w:pPr>
      <w:r>
        <w:t>This tool is aimed to do the following things:</w:t>
      </w:r>
    </w:p>
    <w:p w14:paraId="75D8811F" w14:textId="77777777" w:rsidR="008841E2" w:rsidRDefault="008841E2" w:rsidP="00290ED9">
      <w:pPr>
        <w:pStyle w:val="ListParagraph"/>
        <w:numPr>
          <w:ilvl w:val="0"/>
          <w:numId w:val="16"/>
        </w:numPr>
        <w:tabs>
          <w:tab w:val="left" w:pos="2126"/>
        </w:tabs>
        <w:adjustRightInd/>
        <w:spacing w:before="22"/>
        <w:jc w:val="both"/>
      </w:pPr>
      <w:r>
        <w:t>To predict a candidate’s chances of visa approval in terms of</w:t>
      </w:r>
      <w:r w:rsidRPr="008841E2">
        <w:rPr>
          <w:spacing w:val="-3"/>
        </w:rPr>
        <w:t xml:space="preserve"> </w:t>
      </w:r>
      <w:r>
        <w:t>percentage.</w:t>
      </w:r>
    </w:p>
    <w:p w14:paraId="0DDE6AA4" w14:textId="33FFF0D9" w:rsidR="008841E2" w:rsidRDefault="008841E2" w:rsidP="00290ED9">
      <w:pPr>
        <w:pStyle w:val="ListParagraph"/>
        <w:numPr>
          <w:ilvl w:val="0"/>
          <w:numId w:val="16"/>
        </w:numPr>
        <w:tabs>
          <w:tab w:val="left" w:pos="2126"/>
        </w:tabs>
        <w:adjustRightInd/>
        <w:spacing w:before="21" w:line="259" w:lineRule="auto"/>
        <w:ind w:right="1067"/>
        <w:jc w:val="both"/>
      </w:pPr>
      <w:r>
        <w:t>To display a message saying “Unable</w:t>
      </w:r>
      <w:r w:rsidRPr="008841E2">
        <w:rPr>
          <w:i/>
        </w:rPr>
        <w:t xml:space="preserve"> to predict the chances because of invalid input value”</w:t>
      </w:r>
      <w:r>
        <w:t xml:space="preserve">, if any candidate has </w:t>
      </w:r>
      <w:r w:rsidR="00290ED9">
        <w:t xml:space="preserve">an </w:t>
      </w:r>
      <w:r>
        <w:t>error value in any</w:t>
      </w:r>
      <w:r w:rsidRPr="008841E2">
        <w:rPr>
          <w:spacing w:val="-11"/>
        </w:rPr>
        <w:t xml:space="preserve"> </w:t>
      </w:r>
      <w:r>
        <w:t>column.</w:t>
      </w:r>
    </w:p>
    <w:p w14:paraId="2DF6DCAD" w14:textId="3E632429" w:rsidR="008841E2" w:rsidRDefault="008841E2" w:rsidP="00290ED9">
      <w:pPr>
        <w:pStyle w:val="ListParagraph"/>
        <w:numPr>
          <w:ilvl w:val="0"/>
          <w:numId w:val="16"/>
        </w:numPr>
        <w:tabs>
          <w:tab w:val="left" w:pos="2126"/>
        </w:tabs>
        <w:adjustRightInd/>
        <w:spacing w:line="259" w:lineRule="auto"/>
        <w:ind w:right="1070"/>
        <w:jc w:val="both"/>
      </w:pPr>
      <w:r>
        <w:t>To</w:t>
      </w:r>
      <w:r w:rsidRPr="008841E2">
        <w:rPr>
          <w:spacing w:val="-6"/>
        </w:rPr>
        <w:t xml:space="preserve"> </w:t>
      </w:r>
      <w:r>
        <w:t>suggest</w:t>
      </w:r>
      <w:r w:rsidRPr="008841E2">
        <w:rPr>
          <w:spacing w:val="-5"/>
        </w:rPr>
        <w:t xml:space="preserve"> </w:t>
      </w:r>
      <w:r w:rsidR="00290ED9">
        <w:rPr>
          <w:spacing w:val="-5"/>
        </w:rPr>
        <w:t xml:space="preserve">to </w:t>
      </w:r>
      <w:r>
        <w:t>the</w:t>
      </w:r>
      <w:r w:rsidRPr="008841E2">
        <w:rPr>
          <w:spacing w:val="-3"/>
        </w:rPr>
        <w:t xml:space="preserve"> </w:t>
      </w:r>
      <w:r>
        <w:t>candidate</w:t>
      </w:r>
      <w:r w:rsidRPr="008841E2">
        <w:rPr>
          <w:spacing w:val="-5"/>
        </w:rPr>
        <w:t xml:space="preserve"> </w:t>
      </w:r>
      <w:r>
        <w:t>the</w:t>
      </w:r>
      <w:r w:rsidRPr="008841E2">
        <w:rPr>
          <w:spacing w:val="-3"/>
        </w:rPr>
        <w:t xml:space="preserve"> </w:t>
      </w:r>
      <w:r>
        <w:t>aspects</w:t>
      </w:r>
      <w:r w:rsidRPr="008841E2">
        <w:rPr>
          <w:spacing w:val="-5"/>
        </w:rPr>
        <w:t xml:space="preserve"> </w:t>
      </w:r>
      <w:r w:rsidR="00290ED9">
        <w:t>he/she must improve to</w:t>
      </w:r>
      <w:r>
        <w:t xml:space="preserve"> increase his chances of visa</w:t>
      </w:r>
      <w:r w:rsidRPr="008841E2">
        <w:rPr>
          <w:spacing w:val="-3"/>
        </w:rPr>
        <w:t xml:space="preserve"> </w:t>
      </w:r>
      <w:r>
        <w:t>approval.</w:t>
      </w:r>
    </w:p>
    <w:p w14:paraId="4529207D" w14:textId="7BB46EF2" w:rsidR="008841E2" w:rsidRDefault="008841E2" w:rsidP="00290ED9">
      <w:pPr>
        <w:pStyle w:val="ListParagraph"/>
        <w:numPr>
          <w:ilvl w:val="0"/>
          <w:numId w:val="16"/>
        </w:numPr>
        <w:tabs>
          <w:tab w:val="left" w:pos="2126"/>
        </w:tabs>
        <w:adjustRightInd/>
        <w:spacing w:line="259" w:lineRule="auto"/>
        <w:ind w:right="1070"/>
        <w:jc w:val="both"/>
      </w:pPr>
      <w:r>
        <w:t>To</w:t>
      </w:r>
      <w:r w:rsidRPr="008841E2">
        <w:rPr>
          <w:spacing w:val="-14"/>
        </w:rPr>
        <w:t xml:space="preserve"> </w:t>
      </w:r>
      <w:r>
        <w:t>analyze</w:t>
      </w:r>
      <w:r w:rsidRPr="008841E2">
        <w:rPr>
          <w:spacing w:val="-13"/>
        </w:rPr>
        <w:t xml:space="preserve"> </w:t>
      </w:r>
      <w:r>
        <w:t>the</w:t>
      </w:r>
      <w:r w:rsidRPr="008841E2">
        <w:rPr>
          <w:spacing w:val="-14"/>
        </w:rPr>
        <w:t xml:space="preserve"> </w:t>
      </w:r>
      <w:r>
        <w:t>dataset</w:t>
      </w:r>
      <w:r w:rsidRPr="008841E2">
        <w:rPr>
          <w:spacing w:val="-12"/>
        </w:rPr>
        <w:t xml:space="preserve"> </w:t>
      </w:r>
      <w:r>
        <w:t>and</w:t>
      </w:r>
      <w:r w:rsidRPr="008841E2">
        <w:rPr>
          <w:spacing w:val="-12"/>
        </w:rPr>
        <w:t xml:space="preserve"> </w:t>
      </w:r>
      <w:r>
        <w:t>generate</w:t>
      </w:r>
      <w:r w:rsidRPr="008841E2">
        <w:rPr>
          <w:spacing w:val="-13"/>
        </w:rPr>
        <w:t xml:space="preserve"> </w:t>
      </w:r>
      <w:r>
        <w:t>different</w:t>
      </w:r>
      <w:r w:rsidRPr="008841E2">
        <w:rPr>
          <w:spacing w:val="-11"/>
        </w:rPr>
        <w:t xml:space="preserve"> </w:t>
      </w:r>
      <w:r>
        <w:t>statistics</w:t>
      </w:r>
      <w:r w:rsidRPr="008841E2">
        <w:rPr>
          <w:spacing w:val="-13"/>
        </w:rPr>
        <w:t xml:space="preserve"> </w:t>
      </w:r>
      <w:r>
        <w:t>using</w:t>
      </w:r>
      <w:r w:rsidRPr="008841E2">
        <w:rPr>
          <w:spacing w:val="-14"/>
        </w:rPr>
        <w:t xml:space="preserve"> </w:t>
      </w:r>
      <w:r>
        <w:t>HDFS</w:t>
      </w:r>
      <w:r w:rsidRPr="008841E2">
        <w:rPr>
          <w:spacing w:val="-12"/>
        </w:rPr>
        <w:t xml:space="preserve"> </w:t>
      </w:r>
      <w:r>
        <w:t>and</w:t>
      </w:r>
      <w:r w:rsidRPr="008841E2">
        <w:rPr>
          <w:spacing w:val="-13"/>
        </w:rPr>
        <w:t xml:space="preserve"> </w:t>
      </w:r>
      <w:r>
        <w:t>Hive.</w:t>
      </w:r>
    </w:p>
    <w:p w14:paraId="54113A91" w14:textId="2532D916" w:rsidR="008841E2" w:rsidRDefault="008841E2" w:rsidP="008841E2">
      <w:pPr>
        <w:tabs>
          <w:tab w:val="left" w:pos="2126"/>
        </w:tabs>
        <w:adjustRightInd/>
        <w:spacing w:line="259" w:lineRule="auto"/>
        <w:ind w:right="1070"/>
      </w:pPr>
    </w:p>
    <w:p w14:paraId="2BA3862E" w14:textId="429EFB68" w:rsidR="008841E2" w:rsidRPr="00290ED9" w:rsidRDefault="008841E2" w:rsidP="008841E2">
      <w:pPr>
        <w:tabs>
          <w:tab w:val="left" w:pos="2126"/>
        </w:tabs>
        <w:adjustRightInd/>
        <w:spacing w:line="259" w:lineRule="auto"/>
        <w:ind w:right="1070"/>
        <w:rPr>
          <w:b/>
          <w:bCs/>
          <w:sz w:val="28"/>
          <w:szCs w:val="28"/>
        </w:rPr>
      </w:pPr>
      <w:r w:rsidRPr="00290ED9">
        <w:rPr>
          <w:b/>
          <w:bCs/>
          <w:sz w:val="28"/>
          <w:szCs w:val="28"/>
        </w:rPr>
        <w:t>FEATURES</w:t>
      </w:r>
    </w:p>
    <w:p w14:paraId="6D44F425" w14:textId="283C6AE3" w:rsidR="008841E2" w:rsidRDefault="008841E2" w:rsidP="008841E2">
      <w:pPr>
        <w:pStyle w:val="BodyText"/>
      </w:pPr>
      <w:r>
        <w:t>The main features of this tool are:</w:t>
      </w:r>
    </w:p>
    <w:p w14:paraId="0597687E" w14:textId="77777777" w:rsidR="000C35A5" w:rsidRDefault="00290ED9" w:rsidP="00290ED9">
      <w:pPr>
        <w:pStyle w:val="ListParagraph"/>
        <w:numPr>
          <w:ilvl w:val="0"/>
          <w:numId w:val="17"/>
        </w:numPr>
        <w:tabs>
          <w:tab w:val="left" w:pos="2189"/>
        </w:tabs>
        <w:adjustRightInd/>
        <w:spacing w:before="24"/>
        <w:jc w:val="both"/>
      </w:pPr>
      <w:r>
        <w:t>The tool</w:t>
      </w:r>
      <w:r w:rsidR="008841E2">
        <w:t xml:space="preserve"> can predict a student’s visa approval chances based on his/her</w:t>
      </w:r>
      <w:r w:rsidR="008841E2" w:rsidRPr="008841E2">
        <w:rPr>
          <w:spacing w:val="-9"/>
        </w:rPr>
        <w:t xml:space="preserve"> </w:t>
      </w:r>
      <w:r w:rsidR="008841E2">
        <w:t>profile</w:t>
      </w:r>
      <w:r w:rsidR="000C35A5">
        <w:t xml:space="preserve"> based on Machine </w:t>
      </w:r>
    </w:p>
    <w:p w14:paraId="09573378" w14:textId="38FE0F22" w:rsidR="008841E2" w:rsidRDefault="000C35A5" w:rsidP="000C35A5">
      <w:pPr>
        <w:pStyle w:val="ListParagraph"/>
        <w:tabs>
          <w:tab w:val="left" w:pos="2189"/>
        </w:tabs>
        <w:adjustRightInd/>
        <w:spacing w:before="24"/>
        <w:ind w:left="720" w:firstLine="0"/>
        <w:jc w:val="both"/>
      </w:pPr>
      <w:r>
        <w:t>Learning model</w:t>
      </w:r>
      <w:r w:rsidR="008841E2">
        <w:t>.</w:t>
      </w:r>
    </w:p>
    <w:p w14:paraId="51A4591B" w14:textId="77777777" w:rsidR="000C35A5" w:rsidRDefault="008841E2" w:rsidP="00290ED9">
      <w:pPr>
        <w:pStyle w:val="ListParagraph"/>
        <w:numPr>
          <w:ilvl w:val="0"/>
          <w:numId w:val="17"/>
        </w:numPr>
        <w:tabs>
          <w:tab w:val="left" w:pos="2189"/>
        </w:tabs>
        <w:adjustRightInd/>
        <w:spacing w:before="22"/>
        <w:jc w:val="both"/>
      </w:pPr>
      <w:r>
        <w:t>To perform data analy</w:t>
      </w:r>
      <w:r w:rsidR="000C35A5">
        <w:t>si</w:t>
      </w:r>
      <w:r>
        <w:t xml:space="preserve">s on the student data using </w:t>
      </w:r>
      <w:r w:rsidR="00290ED9">
        <w:t xml:space="preserve">the </w:t>
      </w:r>
      <w:r>
        <w:t>Hadoop</w:t>
      </w:r>
      <w:r w:rsidRPr="008841E2">
        <w:rPr>
          <w:spacing w:val="-7"/>
        </w:rPr>
        <w:t xml:space="preserve"> </w:t>
      </w:r>
      <w:r>
        <w:t>ecosystem</w:t>
      </w:r>
      <w:r w:rsidR="000C35A5">
        <w:t xml:space="preserve"> components like HDFS</w:t>
      </w:r>
    </w:p>
    <w:p w14:paraId="715E382A" w14:textId="50C93288" w:rsidR="008841E2" w:rsidRDefault="000C35A5" w:rsidP="000C35A5">
      <w:pPr>
        <w:pStyle w:val="ListParagraph"/>
        <w:tabs>
          <w:tab w:val="left" w:pos="2189"/>
        </w:tabs>
        <w:adjustRightInd/>
        <w:spacing w:before="22"/>
        <w:ind w:left="720" w:firstLine="0"/>
        <w:jc w:val="both"/>
      </w:pPr>
      <w:r>
        <w:t xml:space="preserve"> , Hue, Hive and using </w:t>
      </w:r>
      <w:proofErr w:type="spellStart"/>
      <w:r>
        <w:t>Solr-Lucene</w:t>
      </w:r>
      <w:proofErr w:type="spellEnd"/>
      <w:r>
        <w:t>, Cassandra too</w:t>
      </w:r>
      <w:r w:rsidR="008841E2">
        <w:t>.</w:t>
      </w:r>
    </w:p>
    <w:p w14:paraId="469D9E97" w14:textId="39F69FCC" w:rsidR="008841E2" w:rsidRDefault="00290ED9" w:rsidP="00290ED9">
      <w:pPr>
        <w:pStyle w:val="ListParagraph"/>
        <w:numPr>
          <w:ilvl w:val="0"/>
          <w:numId w:val="17"/>
        </w:numPr>
        <w:tabs>
          <w:tab w:val="left" w:pos="2189"/>
        </w:tabs>
        <w:adjustRightInd/>
        <w:spacing w:before="22" w:line="259" w:lineRule="auto"/>
        <w:ind w:right="1064"/>
        <w:jc w:val="both"/>
      </w:pPr>
      <w:r>
        <w:lastRenderedPageBreak/>
        <w:t>The tool</w:t>
      </w:r>
      <w:r w:rsidR="008841E2">
        <w:t xml:space="preserve"> should be able to suggest </w:t>
      </w:r>
      <w:r>
        <w:t xml:space="preserve">to </w:t>
      </w:r>
      <w:r w:rsidR="008841E2">
        <w:t xml:space="preserve">a student where he/she should improve </w:t>
      </w:r>
      <w:r w:rsidR="009252A9">
        <w:t>to increase</w:t>
      </w:r>
      <w:r w:rsidR="008841E2">
        <w:t xml:space="preserve"> his/her chances of visa</w:t>
      </w:r>
      <w:r w:rsidR="008841E2" w:rsidRPr="008841E2">
        <w:rPr>
          <w:spacing w:val="-3"/>
        </w:rPr>
        <w:t xml:space="preserve"> </w:t>
      </w:r>
      <w:r w:rsidR="008841E2">
        <w:t>approval.</w:t>
      </w:r>
    </w:p>
    <w:p w14:paraId="68C4B05D" w14:textId="1E60EA53" w:rsidR="008C5F78" w:rsidRPr="000C35A5" w:rsidRDefault="00290ED9" w:rsidP="000C35A5">
      <w:pPr>
        <w:pStyle w:val="ListParagraph"/>
        <w:numPr>
          <w:ilvl w:val="0"/>
          <w:numId w:val="17"/>
        </w:numPr>
        <w:tabs>
          <w:tab w:val="left" w:pos="2189"/>
        </w:tabs>
        <w:adjustRightInd/>
        <w:spacing w:line="259" w:lineRule="auto"/>
        <w:ind w:right="1070"/>
        <w:jc w:val="both"/>
      </w:pPr>
      <w:r>
        <w:t>The tool</w:t>
      </w:r>
      <w:r w:rsidR="008841E2">
        <w:t xml:space="preserve"> should throw an error message if a candidate has incomplete information.</w:t>
      </w:r>
      <w:bookmarkStart w:id="3" w:name="_GoBack"/>
      <w:bookmarkEnd w:id="3"/>
    </w:p>
    <w:p w14:paraId="5AB4C312" w14:textId="33C6AD8A" w:rsidR="005C40F4" w:rsidRDefault="00E77533" w:rsidP="00290ED9">
      <w:pPr>
        <w:tabs>
          <w:tab w:val="left" w:pos="540"/>
        </w:tabs>
        <w:kinsoku w:val="0"/>
        <w:overflowPunct w:val="0"/>
        <w:spacing w:before="147" w:line="242" w:lineRule="auto"/>
        <w:ind w:right="1960"/>
        <w:rPr>
          <w:b/>
          <w:bCs/>
          <w:sz w:val="28"/>
          <w:szCs w:val="28"/>
        </w:rPr>
      </w:pPr>
      <w:r>
        <w:rPr>
          <w:b/>
          <w:bCs/>
          <w:sz w:val="28"/>
          <w:szCs w:val="28"/>
        </w:rPr>
        <w:t xml:space="preserve">Related </w:t>
      </w:r>
      <w:r w:rsidR="005C40F4">
        <w:rPr>
          <w:b/>
          <w:bCs/>
          <w:sz w:val="28"/>
          <w:szCs w:val="28"/>
        </w:rPr>
        <w:t>Work (Background)</w:t>
      </w:r>
      <w:r>
        <w:rPr>
          <w:b/>
          <w:bCs/>
          <w:sz w:val="28"/>
          <w:szCs w:val="28"/>
        </w:rPr>
        <w:t>:</w:t>
      </w:r>
    </w:p>
    <w:p w14:paraId="7938A2A6" w14:textId="10C7B16D" w:rsidR="00E77533" w:rsidRDefault="005C40F4" w:rsidP="009D019F">
      <w:pPr>
        <w:tabs>
          <w:tab w:val="left" w:pos="540"/>
        </w:tabs>
        <w:kinsoku w:val="0"/>
        <w:overflowPunct w:val="0"/>
        <w:spacing w:before="147" w:line="242" w:lineRule="auto"/>
        <w:ind w:right="1960"/>
        <w:jc w:val="both"/>
        <w:rPr>
          <w:sz w:val="24"/>
          <w:szCs w:val="24"/>
        </w:rPr>
      </w:pPr>
      <w:r>
        <w:rPr>
          <w:sz w:val="24"/>
          <w:szCs w:val="24"/>
        </w:rPr>
        <w:t xml:space="preserve">Many students approach consultancies for profile evaluation and spend a lot of money to identify drawbacks in their profiles. So, to address this problem we started researching about different possible ways to find a solution. Using Artificial Intelligence models and relevant datasets we can </w:t>
      </w:r>
      <w:r w:rsidR="009D019F">
        <w:rPr>
          <w:sz w:val="24"/>
          <w:szCs w:val="24"/>
        </w:rPr>
        <w:t>predict the chance of getting approved. But there isn’t</w:t>
      </w:r>
      <w:r>
        <w:rPr>
          <w:sz w:val="24"/>
          <w:szCs w:val="24"/>
        </w:rPr>
        <w:t xml:space="preserve"> </w:t>
      </w:r>
      <w:r w:rsidR="009D019F">
        <w:rPr>
          <w:sz w:val="24"/>
          <w:szCs w:val="24"/>
        </w:rPr>
        <w:t xml:space="preserve">any suitable dataset that is readily available online. So we started looking for the dataset that is closest to our desired dataset and we found a dataset on </w:t>
      </w:r>
      <w:proofErr w:type="spellStart"/>
      <w:r w:rsidR="009D019F">
        <w:rPr>
          <w:sz w:val="24"/>
          <w:szCs w:val="24"/>
        </w:rPr>
        <w:t>Kaggle</w:t>
      </w:r>
      <w:proofErr w:type="spellEnd"/>
      <w:r w:rsidR="009D019F">
        <w:rPr>
          <w:sz w:val="24"/>
          <w:szCs w:val="24"/>
        </w:rPr>
        <w:t xml:space="preserve"> that matches our requirement. The name of the data set is “Graduate Admission Prediction”. We took this dataset deleted irrelevant columns and added more columns that are required.</w:t>
      </w:r>
      <w:r w:rsidR="00016C8A">
        <w:rPr>
          <w:sz w:val="24"/>
          <w:szCs w:val="24"/>
        </w:rPr>
        <w:t xml:space="preserve"> </w:t>
      </w:r>
    </w:p>
    <w:p w14:paraId="07572215" w14:textId="4C2E422C" w:rsidR="009D019F" w:rsidRDefault="009D019F" w:rsidP="009D019F">
      <w:pPr>
        <w:tabs>
          <w:tab w:val="left" w:pos="540"/>
        </w:tabs>
        <w:kinsoku w:val="0"/>
        <w:overflowPunct w:val="0"/>
        <w:spacing w:before="147" w:line="242" w:lineRule="auto"/>
        <w:ind w:right="1960"/>
        <w:rPr>
          <w:sz w:val="24"/>
          <w:szCs w:val="24"/>
        </w:rPr>
      </w:pPr>
      <w:r w:rsidRPr="009D019F">
        <w:rPr>
          <w:b/>
          <w:bCs/>
          <w:sz w:val="24"/>
          <w:szCs w:val="24"/>
        </w:rPr>
        <w:t>References:</w:t>
      </w:r>
      <w:r>
        <w:rPr>
          <w:b/>
          <w:bCs/>
          <w:sz w:val="24"/>
          <w:szCs w:val="24"/>
        </w:rPr>
        <w:t xml:space="preserve">   </w:t>
      </w:r>
      <w:hyperlink r:id="rId10" w:history="1">
        <w:r w:rsidR="005A322B" w:rsidRPr="00C54FC4">
          <w:rPr>
            <w:rStyle w:val="Hyperlink"/>
            <w:sz w:val="24"/>
            <w:szCs w:val="24"/>
          </w:rPr>
          <w:t>https://www.kaggle.com/code/aryantiwari123/graduate-admission-prediction/data</w:t>
        </w:r>
      </w:hyperlink>
    </w:p>
    <w:p w14:paraId="7987CD17" w14:textId="25AD70B2" w:rsidR="005A322B" w:rsidRDefault="005A322B" w:rsidP="009D019F">
      <w:pPr>
        <w:tabs>
          <w:tab w:val="left" w:pos="540"/>
        </w:tabs>
        <w:kinsoku w:val="0"/>
        <w:overflowPunct w:val="0"/>
        <w:spacing w:before="147" w:line="242" w:lineRule="auto"/>
        <w:ind w:right="1960"/>
        <w:rPr>
          <w:sz w:val="24"/>
          <w:szCs w:val="24"/>
        </w:rPr>
      </w:pPr>
    </w:p>
    <w:p w14:paraId="09C926EC" w14:textId="38E772D6" w:rsidR="005A322B" w:rsidRDefault="005A322B" w:rsidP="009D019F">
      <w:pPr>
        <w:tabs>
          <w:tab w:val="left" w:pos="540"/>
        </w:tabs>
        <w:kinsoku w:val="0"/>
        <w:overflowPunct w:val="0"/>
        <w:spacing w:before="147" w:line="242" w:lineRule="auto"/>
        <w:ind w:right="1960"/>
        <w:rPr>
          <w:b/>
          <w:bCs/>
          <w:sz w:val="28"/>
          <w:szCs w:val="28"/>
        </w:rPr>
      </w:pPr>
      <w:r w:rsidRPr="005A322B">
        <w:rPr>
          <w:b/>
          <w:bCs/>
          <w:sz w:val="28"/>
          <w:szCs w:val="28"/>
        </w:rPr>
        <w:t>Dataset</w:t>
      </w:r>
      <w:r>
        <w:rPr>
          <w:b/>
          <w:bCs/>
          <w:sz w:val="28"/>
          <w:szCs w:val="28"/>
        </w:rPr>
        <w:t>:</w:t>
      </w:r>
    </w:p>
    <w:p w14:paraId="222D58BB" w14:textId="5F7B2ECA" w:rsidR="005A322B" w:rsidRDefault="005A322B" w:rsidP="009C1B6A">
      <w:pPr>
        <w:tabs>
          <w:tab w:val="left" w:pos="540"/>
        </w:tabs>
        <w:kinsoku w:val="0"/>
        <w:overflowPunct w:val="0"/>
        <w:spacing w:before="147" w:line="242" w:lineRule="auto"/>
        <w:ind w:right="1960"/>
        <w:jc w:val="both"/>
        <w:rPr>
          <w:sz w:val="24"/>
          <w:szCs w:val="24"/>
        </w:rPr>
      </w:pPr>
      <w:r>
        <w:rPr>
          <w:sz w:val="24"/>
          <w:szCs w:val="24"/>
        </w:rPr>
        <w:t xml:space="preserve">The dataset that we are working on has </w:t>
      </w:r>
      <w:r w:rsidR="009C1B6A">
        <w:rPr>
          <w:sz w:val="24"/>
          <w:szCs w:val="24"/>
        </w:rPr>
        <w:t xml:space="preserve">17 columns of which 16 columns are regular columns that are used for prediction and one main column called Chance of visa approval is used to display the result. The dataset includes important columns like </w:t>
      </w:r>
      <w:proofErr w:type="spellStart"/>
      <w:r w:rsidR="009C1B6A">
        <w:rPr>
          <w:sz w:val="24"/>
          <w:szCs w:val="24"/>
        </w:rPr>
        <w:t>Gre</w:t>
      </w:r>
      <w:proofErr w:type="spellEnd"/>
      <w:r w:rsidR="009C1B6A">
        <w:rPr>
          <w:sz w:val="24"/>
          <w:szCs w:val="24"/>
        </w:rPr>
        <w:t xml:space="preserve"> and </w:t>
      </w:r>
      <w:proofErr w:type="spellStart"/>
      <w:r w:rsidR="009C1B6A">
        <w:rPr>
          <w:sz w:val="24"/>
          <w:szCs w:val="24"/>
        </w:rPr>
        <w:t>tofel</w:t>
      </w:r>
      <w:proofErr w:type="spellEnd"/>
      <w:r w:rsidR="009C1B6A">
        <w:rPr>
          <w:sz w:val="24"/>
          <w:szCs w:val="24"/>
        </w:rPr>
        <w:t xml:space="preserve"> scores, university ratings, CGPA, work experience, US relatives, no of times rejected earlier, and no of backlogs.</w:t>
      </w:r>
    </w:p>
    <w:p w14:paraId="1F849293" w14:textId="329929DD" w:rsidR="009C1B6A" w:rsidRDefault="009C1B6A" w:rsidP="009C1B6A">
      <w:pPr>
        <w:tabs>
          <w:tab w:val="left" w:pos="540"/>
        </w:tabs>
        <w:kinsoku w:val="0"/>
        <w:overflowPunct w:val="0"/>
        <w:spacing w:before="147" w:line="242" w:lineRule="auto"/>
        <w:ind w:right="1960"/>
        <w:jc w:val="both"/>
        <w:rPr>
          <w:sz w:val="24"/>
          <w:szCs w:val="24"/>
        </w:rPr>
      </w:pPr>
      <w:r>
        <w:rPr>
          <w:sz w:val="24"/>
          <w:szCs w:val="24"/>
        </w:rPr>
        <w:t xml:space="preserve">Our dataset has </w:t>
      </w:r>
      <w:r w:rsidR="00671FF0">
        <w:rPr>
          <w:sz w:val="24"/>
          <w:szCs w:val="24"/>
        </w:rPr>
        <w:t>400</w:t>
      </w:r>
      <w:r>
        <w:rPr>
          <w:sz w:val="24"/>
          <w:szCs w:val="24"/>
        </w:rPr>
        <w:t xml:space="preserve"> records </w:t>
      </w:r>
      <w:r w:rsidR="00F95E1A">
        <w:rPr>
          <w:sz w:val="24"/>
          <w:szCs w:val="24"/>
        </w:rPr>
        <w:t xml:space="preserve">of which </w:t>
      </w:r>
      <w:r w:rsidR="00671FF0">
        <w:rPr>
          <w:sz w:val="24"/>
          <w:szCs w:val="24"/>
        </w:rPr>
        <w:t>3</w:t>
      </w:r>
      <w:r w:rsidR="00F95E1A">
        <w:rPr>
          <w:sz w:val="24"/>
          <w:szCs w:val="24"/>
        </w:rPr>
        <w:t xml:space="preserve">00 records are used for training purposes and the rest </w:t>
      </w:r>
      <w:r w:rsidR="00671FF0">
        <w:rPr>
          <w:sz w:val="24"/>
          <w:szCs w:val="24"/>
        </w:rPr>
        <w:t>1</w:t>
      </w:r>
      <w:r w:rsidR="00F95E1A">
        <w:rPr>
          <w:sz w:val="24"/>
          <w:szCs w:val="24"/>
        </w:rPr>
        <w:t>00 are used for testing purposes.</w:t>
      </w:r>
    </w:p>
    <w:p w14:paraId="64A4E6DD" w14:textId="7ABDF91C" w:rsidR="00F95E1A" w:rsidRPr="005A322B" w:rsidRDefault="00F95E1A" w:rsidP="009C1B6A">
      <w:pPr>
        <w:tabs>
          <w:tab w:val="left" w:pos="540"/>
        </w:tabs>
        <w:kinsoku w:val="0"/>
        <w:overflowPunct w:val="0"/>
        <w:spacing w:before="147" w:line="242" w:lineRule="auto"/>
        <w:ind w:right="1960"/>
        <w:jc w:val="both"/>
        <w:rPr>
          <w:sz w:val="24"/>
          <w:szCs w:val="24"/>
        </w:rPr>
      </w:pPr>
      <w:r w:rsidRPr="00F95E1A">
        <w:rPr>
          <w:noProof/>
          <w:sz w:val="24"/>
          <w:szCs w:val="24"/>
          <w:lang w:val="en-IN" w:eastAsia="en-IN"/>
        </w:rPr>
        <w:drawing>
          <wp:inline distT="0" distB="0" distL="0" distR="0" wp14:anchorId="650A95FD" wp14:editId="5619D479">
            <wp:extent cx="5792634"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811" cy="2826300"/>
                    </a:xfrm>
                    <a:prstGeom prst="rect">
                      <a:avLst/>
                    </a:prstGeom>
                  </pic:spPr>
                </pic:pic>
              </a:graphicData>
            </a:graphic>
          </wp:inline>
        </w:drawing>
      </w:r>
    </w:p>
    <w:p w14:paraId="25D62438" w14:textId="77777777" w:rsidR="00E77533" w:rsidRDefault="00E77533" w:rsidP="00290ED9">
      <w:pPr>
        <w:tabs>
          <w:tab w:val="left" w:pos="540"/>
        </w:tabs>
        <w:kinsoku w:val="0"/>
        <w:overflowPunct w:val="0"/>
        <w:spacing w:before="147" w:line="242" w:lineRule="auto"/>
        <w:ind w:right="1960"/>
        <w:rPr>
          <w:b/>
          <w:bCs/>
          <w:sz w:val="28"/>
          <w:szCs w:val="28"/>
        </w:rPr>
      </w:pPr>
    </w:p>
    <w:p w14:paraId="652C95C8" w14:textId="77777777" w:rsidR="00F95E1A" w:rsidRDefault="00F95E1A" w:rsidP="00290ED9">
      <w:pPr>
        <w:tabs>
          <w:tab w:val="left" w:pos="540"/>
        </w:tabs>
        <w:kinsoku w:val="0"/>
        <w:overflowPunct w:val="0"/>
        <w:spacing w:before="147" w:line="242" w:lineRule="auto"/>
        <w:ind w:right="1960"/>
        <w:rPr>
          <w:b/>
          <w:bCs/>
          <w:sz w:val="28"/>
          <w:szCs w:val="28"/>
        </w:rPr>
      </w:pPr>
    </w:p>
    <w:p w14:paraId="5C714310" w14:textId="77777777" w:rsidR="00F95E1A" w:rsidRDefault="00F95E1A" w:rsidP="00290ED9">
      <w:pPr>
        <w:tabs>
          <w:tab w:val="left" w:pos="540"/>
        </w:tabs>
        <w:kinsoku w:val="0"/>
        <w:overflowPunct w:val="0"/>
        <w:spacing w:before="147" w:line="242" w:lineRule="auto"/>
        <w:ind w:right="1960"/>
        <w:rPr>
          <w:b/>
          <w:bCs/>
          <w:sz w:val="28"/>
          <w:szCs w:val="28"/>
        </w:rPr>
      </w:pPr>
    </w:p>
    <w:p w14:paraId="650C43B7" w14:textId="77777777" w:rsidR="00F95E1A" w:rsidRDefault="00F95E1A" w:rsidP="00290ED9">
      <w:pPr>
        <w:tabs>
          <w:tab w:val="left" w:pos="540"/>
        </w:tabs>
        <w:kinsoku w:val="0"/>
        <w:overflowPunct w:val="0"/>
        <w:spacing w:before="147" w:line="242" w:lineRule="auto"/>
        <w:ind w:right="1960"/>
        <w:rPr>
          <w:b/>
          <w:bCs/>
          <w:sz w:val="28"/>
          <w:szCs w:val="28"/>
        </w:rPr>
      </w:pPr>
    </w:p>
    <w:p w14:paraId="5732D072" w14:textId="77777777" w:rsidR="00F95E1A" w:rsidRDefault="00F95E1A" w:rsidP="00290ED9">
      <w:pPr>
        <w:tabs>
          <w:tab w:val="left" w:pos="540"/>
        </w:tabs>
        <w:kinsoku w:val="0"/>
        <w:overflowPunct w:val="0"/>
        <w:spacing w:before="147" w:line="242" w:lineRule="auto"/>
        <w:ind w:right="1960"/>
        <w:rPr>
          <w:b/>
          <w:bCs/>
          <w:sz w:val="28"/>
          <w:szCs w:val="28"/>
        </w:rPr>
      </w:pPr>
    </w:p>
    <w:p w14:paraId="128F1F26" w14:textId="77777777" w:rsidR="00F95E1A" w:rsidRDefault="00F95E1A" w:rsidP="00290ED9">
      <w:pPr>
        <w:tabs>
          <w:tab w:val="left" w:pos="540"/>
        </w:tabs>
        <w:kinsoku w:val="0"/>
        <w:overflowPunct w:val="0"/>
        <w:spacing w:before="147" w:line="242" w:lineRule="auto"/>
        <w:ind w:right="1960"/>
        <w:rPr>
          <w:b/>
          <w:bCs/>
          <w:sz w:val="28"/>
          <w:szCs w:val="28"/>
        </w:rPr>
      </w:pPr>
    </w:p>
    <w:p w14:paraId="098ADDE2" w14:textId="77777777" w:rsidR="00F95E1A" w:rsidRDefault="00F95E1A" w:rsidP="00290ED9">
      <w:pPr>
        <w:tabs>
          <w:tab w:val="left" w:pos="540"/>
        </w:tabs>
        <w:kinsoku w:val="0"/>
        <w:overflowPunct w:val="0"/>
        <w:spacing w:before="147" w:line="242" w:lineRule="auto"/>
        <w:ind w:right="1960"/>
        <w:rPr>
          <w:b/>
          <w:bCs/>
          <w:sz w:val="28"/>
          <w:szCs w:val="28"/>
        </w:rPr>
      </w:pPr>
    </w:p>
    <w:p w14:paraId="2AA9294F" w14:textId="01193F04" w:rsidR="001745F9" w:rsidRDefault="001745F9" w:rsidP="00290ED9">
      <w:pPr>
        <w:tabs>
          <w:tab w:val="left" w:pos="540"/>
        </w:tabs>
        <w:kinsoku w:val="0"/>
        <w:overflowPunct w:val="0"/>
        <w:spacing w:before="147" w:line="242" w:lineRule="auto"/>
        <w:ind w:right="1960"/>
        <w:rPr>
          <w:b/>
          <w:bCs/>
          <w:sz w:val="28"/>
          <w:szCs w:val="28"/>
        </w:rPr>
      </w:pPr>
      <w:r>
        <w:rPr>
          <w:b/>
          <w:bCs/>
          <w:sz w:val="28"/>
          <w:szCs w:val="28"/>
        </w:rPr>
        <w:t>Features And Implementation:</w:t>
      </w:r>
    </w:p>
    <w:p w14:paraId="40932D02" w14:textId="7F017F11" w:rsidR="002F2A57" w:rsidRDefault="002F2A57" w:rsidP="00290ED9">
      <w:pPr>
        <w:tabs>
          <w:tab w:val="left" w:pos="540"/>
        </w:tabs>
        <w:kinsoku w:val="0"/>
        <w:overflowPunct w:val="0"/>
        <w:spacing w:before="147" w:line="242" w:lineRule="auto"/>
        <w:ind w:right="1960"/>
        <w:rPr>
          <w:b/>
          <w:bCs/>
          <w:sz w:val="28"/>
          <w:szCs w:val="28"/>
        </w:rPr>
      </w:pPr>
      <w:r>
        <w:rPr>
          <w:b/>
          <w:bCs/>
          <w:sz w:val="28"/>
          <w:szCs w:val="28"/>
        </w:rPr>
        <w:t>Architecture/Model:</w:t>
      </w:r>
    </w:p>
    <w:p w14:paraId="57578A97" w14:textId="08DCBD68" w:rsidR="002F2A57" w:rsidRDefault="002F2A57" w:rsidP="00290ED9">
      <w:pPr>
        <w:tabs>
          <w:tab w:val="left" w:pos="540"/>
        </w:tabs>
        <w:kinsoku w:val="0"/>
        <w:overflowPunct w:val="0"/>
        <w:spacing w:before="147" w:line="242" w:lineRule="auto"/>
        <w:ind w:right="1960"/>
        <w:rPr>
          <w:b/>
          <w:bCs/>
          <w:sz w:val="28"/>
          <w:szCs w:val="28"/>
        </w:rPr>
      </w:pPr>
      <w:r>
        <w:rPr>
          <w:noProof/>
          <w:lang w:val="en-IN" w:eastAsia="en-IN"/>
        </w:rPr>
        <w:drawing>
          <wp:inline distT="0" distB="0" distL="0" distR="0" wp14:anchorId="65BFB36D" wp14:editId="437A1937">
            <wp:extent cx="6200642"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6152" cy="1711150"/>
                    </a:xfrm>
                    <a:prstGeom prst="rect">
                      <a:avLst/>
                    </a:prstGeom>
                    <a:noFill/>
                    <a:ln>
                      <a:noFill/>
                    </a:ln>
                  </pic:spPr>
                </pic:pic>
              </a:graphicData>
            </a:graphic>
          </wp:inline>
        </w:drawing>
      </w:r>
    </w:p>
    <w:p w14:paraId="175AE629" w14:textId="77EFECF6" w:rsidR="00C3006D" w:rsidRDefault="00C3006D" w:rsidP="00C3006D">
      <w:pPr>
        <w:tabs>
          <w:tab w:val="left" w:pos="540"/>
        </w:tabs>
        <w:kinsoku w:val="0"/>
        <w:overflowPunct w:val="0"/>
        <w:spacing w:before="147" w:line="242" w:lineRule="auto"/>
        <w:ind w:right="1960"/>
        <w:rPr>
          <w:b/>
          <w:bCs/>
          <w:sz w:val="28"/>
          <w:szCs w:val="28"/>
        </w:rPr>
      </w:pPr>
      <w:r>
        <w:rPr>
          <w:b/>
          <w:bCs/>
          <w:sz w:val="28"/>
          <w:szCs w:val="28"/>
        </w:rPr>
        <w:t>Evalua</w:t>
      </w:r>
      <w:r w:rsidR="00096F5C">
        <w:rPr>
          <w:b/>
          <w:bCs/>
          <w:sz w:val="28"/>
          <w:szCs w:val="28"/>
        </w:rPr>
        <w:t>tion models:</w:t>
      </w:r>
    </w:p>
    <w:p w14:paraId="4A629DC4" w14:textId="163C4D0A" w:rsidR="00096F5C" w:rsidRDefault="00096F5C" w:rsidP="00BC7ABD">
      <w:pPr>
        <w:tabs>
          <w:tab w:val="left" w:pos="540"/>
        </w:tabs>
        <w:kinsoku w:val="0"/>
        <w:overflowPunct w:val="0"/>
        <w:spacing w:before="147" w:line="242" w:lineRule="auto"/>
        <w:ind w:right="1960"/>
        <w:jc w:val="both"/>
        <w:rPr>
          <w:sz w:val="24"/>
          <w:szCs w:val="24"/>
        </w:rPr>
      </w:pPr>
      <w:r>
        <w:rPr>
          <w:sz w:val="24"/>
          <w:szCs w:val="24"/>
        </w:rPr>
        <w:t xml:space="preserve">Firstly, we load </w:t>
      </w:r>
      <w:r w:rsidR="00BC7ABD">
        <w:rPr>
          <w:sz w:val="24"/>
          <w:szCs w:val="24"/>
        </w:rPr>
        <w:t xml:space="preserve">the </w:t>
      </w:r>
      <w:r>
        <w:rPr>
          <w:sz w:val="24"/>
          <w:szCs w:val="24"/>
        </w:rPr>
        <w:t>data</w:t>
      </w:r>
      <w:r w:rsidR="00BC7ABD">
        <w:rPr>
          <w:sz w:val="24"/>
          <w:szCs w:val="24"/>
        </w:rPr>
        <w:t>set</w:t>
      </w:r>
      <w:r>
        <w:rPr>
          <w:sz w:val="24"/>
          <w:szCs w:val="24"/>
        </w:rPr>
        <w:t xml:space="preserve"> into </w:t>
      </w:r>
      <w:r w:rsidR="00BC7ABD">
        <w:rPr>
          <w:sz w:val="24"/>
          <w:szCs w:val="24"/>
        </w:rPr>
        <w:t>Hadoop Distributed File System (HDFS). From the data, we create tables in the hive by mentioning appropriate data types and Primary keys. Once the table is created, we can use queries to manipulate the data in these tables and can display results. For executing queries, we have used a Hadoop component called HIVE and SOLR which is a java-based search platform. With this, the data analysis part is completed and later we clean the data and pre-process the data to train ML models.</w:t>
      </w:r>
    </w:p>
    <w:p w14:paraId="3FEFDADC" w14:textId="4ADDFD05" w:rsidR="009F48A8" w:rsidRDefault="009F48A8" w:rsidP="00BC7ABD">
      <w:pPr>
        <w:tabs>
          <w:tab w:val="left" w:pos="540"/>
        </w:tabs>
        <w:kinsoku w:val="0"/>
        <w:overflowPunct w:val="0"/>
        <w:spacing w:before="147" w:line="242" w:lineRule="auto"/>
        <w:ind w:right="1960"/>
        <w:jc w:val="both"/>
        <w:rPr>
          <w:b/>
          <w:bCs/>
          <w:sz w:val="28"/>
          <w:szCs w:val="28"/>
        </w:rPr>
      </w:pPr>
      <w:r w:rsidRPr="009F48A8">
        <w:rPr>
          <w:b/>
          <w:bCs/>
          <w:sz w:val="28"/>
          <w:szCs w:val="28"/>
        </w:rPr>
        <w:t>Steps:</w:t>
      </w:r>
    </w:p>
    <w:p w14:paraId="414082E1" w14:textId="3DC2F13C" w:rsidR="009F48A8" w:rsidRPr="00FF7450" w:rsidRDefault="009F48A8" w:rsidP="009F48A8">
      <w:pPr>
        <w:pStyle w:val="ListParagraph"/>
        <w:numPr>
          <w:ilvl w:val="0"/>
          <w:numId w:val="19"/>
        </w:numPr>
        <w:tabs>
          <w:tab w:val="left" w:pos="540"/>
        </w:tabs>
        <w:kinsoku w:val="0"/>
        <w:overflowPunct w:val="0"/>
        <w:spacing w:before="147" w:line="242" w:lineRule="auto"/>
        <w:ind w:right="1960"/>
        <w:jc w:val="both"/>
        <w:rPr>
          <w:b/>
          <w:bCs/>
          <w:sz w:val="28"/>
          <w:szCs w:val="28"/>
        </w:rPr>
      </w:pPr>
      <w:r>
        <w:t>The first step is to fetch an appropriate dataset</w:t>
      </w:r>
      <w:r w:rsidR="00FF7450">
        <w:t xml:space="preserve"> with a decent number of records</w:t>
      </w:r>
      <w:r>
        <w:t xml:space="preserve"> that matches the requirement</w:t>
      </w:r>
      <w:r w:rsidR="00FF7450">
        <w:t>.</w:t>
      </w:r>
    </w:p>
    <w:p w14:paraId="7AAD6CA6" w14:textId="7FC565B9" w:rsidR="00FF7450" w:rsidRPr="00FF7450" w:rsidRDefault="00FF7450" w:rsidP="009F48A8">
      <w:pPr>
        <w:pStyle w:val="ListParagraph"/>
        <w:numPr>
          <w:ilvl w:val="0"/>
          <w:numId w:val="19"/>
        </w:numPr>
        <w:tabs>
          <w:tab w:val="left" w:pos="540"/>
        </w:tabs>
        <w:kinsoku w:val="0"/>
        <w:overflowPunct w:val="0"/>
        <w:spacing w:before="147" w:line="242" w:lineRule="auto"/>
        <w:ind w:right="1960"/>
        <w:jc w:val="both"/>
        <w:rPr>
          <w:b/>
          <w:bCs/>
          <w:sz w:val="28"/>
          <w:szCs w:val="28"/>
        </w:rPr>
      </w:pPr>
      <w:r>
        <w:t>After fetching the dataset, the next step is to analyze the dataset. In this project, we have used H</w:t>
      </w:r>
      <w:r w:rsidR="000A0772">
        <w:t>adoop ecosystem components</w:t>
      </w:r>
      <w:r>
        <w:t xml:space="preserve"> for data analysis. In data analysis, we load data into HDFS, </w:t>
      </w:r>
      <w:r w:rsidR="00FA331D">
        <w:t>create</w:t>
      </w:r>
      <w:r>
        <w:t xml:space="preserve"> tables in the hive, and use HIVE and SOLR for executing queries</w:t>
      </w:r>
    </w:p>
    <w:p w14:paraId="0C8E5C45" w14:textId="2D8B79B9" w:rsidR="00FF7450" w:rsidRPr="00FF7450" w:rsidRDefault="00FF7450" w:rsidP="009F48A8">
      <w:pPr>
        <w:pStyle w:val="ListParagraph"/>
        <w:numPr>
          <w:ilvl w:val="0"/>
          <w:numId w:val="19"/>
        </w:numPr>
        <w:tabs>
          <w:tab w:val="left" w:pos="540"/>
        </w:tabs>
        <w:kinsoku w:val="0"/>
        <w:overflowPunct w:val="0"/>
        <w:spacing w:before="147" w:line="242" w:lineRule="auto"/>
        <w:ind w:right="1960"/>
        <w:jc w:val="both"/>
        <w:rPr>
          <w:b/>
          <w:bCs/>
          <w:sz w:val="28"/>
          <w:szCs w:val="28"/>
        </w:rPr>
      </w:pPr>
      <w:r>
        <w:t xml:space="preserve">Next step after data analysis is data preprocessing. In this step, we clean the data </w:t>
      </w:r>
      <w:r w:rsidR="00A23C41">
        <w:t>I.e.,</w:t>
      </w:r>
      <w:r>
        <w:t xml:space="preserve"> we eliminate null values and remove any unwanted data. We add any missing value to the columns in the tables.</w:t>
      </w:r>
    </w:p>
    <w:p w14:paraId="12FF2D5E" w14:textId="4D85E25C" w:rsidR="00FF7450" w:rsidRPr="00FF7450" w:rsidRDefault="00FF7450" w:rsidP="009F48A8">
      <w:pPr>
        <w:pStyle w:val="ListParagraph"/>
        <w:numPr>
          <w:ilvl w:val="0"/>
          <w:numId w:val="19"/>
        </w:numPr>
        <w:tabs>
          <w:tab w:val="left" w:pos="540"/>
        </w:tabs>
        <w:kinsoku w:val="0"/>
        <w:overflowPunct w:val="0"/>
        <w:spacing w:before="147" w:line="242" w:lineRule="auto"/>
        <w:ind w:right="1960"/>
        <w:jc w:val="both"/>
        <w:rPr>
          <w:b/>
          <w:bCs/>
          <w:sz w:val="28"/>
          <w:szCs w:val="28"/>
        </w:rPr>
      </w:pPr>
      <w:r>
        <w:t>After the above step the dataset is ready, now using the dataset we train ML models by using 75% of available data, and the remaining 25% is used for testing purposes.</w:t>
      </w:r>
    </w:p>
    <w:p w14:paraId="2729504E" w14:textId="1FA72C9B" w:rsidR="000A0772" w:rsidRPr="000A0772" w:rsidRDefault="00FF7450" w:rsidP="009F48A8">
      <w:pPr>
        <w:pStyle w:val="ListParagraph"/>
        <w:numPr>
          <w:ilvl w:val="0"/>
          <w:numId w:val="19"/>
        </w:numPr>
        <w:tabs>
          <w:tab w:val="left" w:pos="540"/>
        </w:tabs>
        <w:kinsoku w:val="0"/>
        <w:overflowPunct w:val="0"/>
        <w:spacing w:before="147" w:line="242" w:lineRule="auto"/>
        <w:ind w:right="1960"/>
        <w:jc w:val="both"/>
        <w:rPr>
          <w:b/>
          <w:bCs/>
          <w:sz w:val="28"/>
          <w:szCs w:val="28"/>
        </w:rPr>
      </w:pPr>
      <w:r>
        <w:t xml:space="preserve">Furthermore, once the ML models are </w:t>
      </w:r>
      <w:r w:rsidR="000A0772">
        <w:t>trained,</w:t>
      </w:r>
      <w:r>
        <w:t xml:space="preserve"> we</w:t>
      </w:r>
      <w:r w:rsidR="000A0772">
        <w:t xml:space="preserve"> use different Machine learning </w:t>
      </w:r>
      <w:r w:rsidR="000A0772">
        <w:lastRenderedPageBreak/>
        <w:t xml:space="preserve">algorithms like K- Nearest neighbor and </w:t>
      </w:r>
      <w:r w:rsidR="00A23C41">
        <w:t>Random Forest</w:t>
      </w:r>
      <w:r w:rsidR="000A0772">
        <w:t xml:space="preserve"> and select the best algorithm which gives the highest accuracy.</w:t>
      </w:r>
    </w:p>
    <w:p w14:paraId="577D6CAE" w14:textId="5AC96B33" w:rsidR="00FF7450" w:rsidRPr="00A23C41" w:rsidRDefault="000A0772" w:rsidP="009F48A8">
      <w:pPr>
        <w:pStyle w:val="ListParagraph"/>
        <w:numPr>
          <w:ilvl w:val="0"/>
          <w:numId w:val="19"/>
        </w:numPr>
        <w:tabs>
          <w:tab w:val="left" w:pos="540"/>
        </w:tabs>
        <w:kinsoku w:val="0"/>
        <w:overflowPunct w:val="0"/>
        <w:spacing w:before="147" w:line="242" w:lineRule="auto"/>
        <w:ind w:right="1960"/>
        <w:jc w:val="both"/>
        <w:rPr>
          <w:b/>
          <w:bCs/>
          <w:sz w:val="28"/>
          <w:szCs w:val="28"/>
        </w:rPr>
      </w:pPr>
      <w:r>
        <w:t xml:space="preserve">The last step is to display the chance </w:t>
      </w:r>
      <w:r w:rsidR="00A23C41">
        <w:t>of F</w:t>
      </w:r>
      <w:r>
        <w:t>1 visa approval to the student based on the student’s profile and we’ll suggest in which areas the student can improve his profile to increase the chances of getting approved.</w:t>
      </w:r>
      <w:r w:rsidR="00FF7450">
        <w:t xml:space="preserve"> </w:t>
      </w:r>
    </w:p>
    <w:p w14:paraId="7C2257D1" w14:textId="0CE0FB00" w:rsidR="00A23C41" w:rsidRDefault="00A23C41" w:rsidP="00A23C41">
      <w:pPr>
        <w:tabs>
          <w:tab w:val="left" w:pos="540"/>
        </w:tabs>
        <w:kinsoku w:val="0"/>
        <w:overflowPunct w:val="0"/>
        <w:spacing w:before="147" w:line="242" w:lineRule="auto"/>
        <w:ind w:right="1960"/>
        <w:jc w:val="both"/>
        <w:rPr>
          <w:b/>
          <w:bCs/>
          <w:sz w:val="28"/>
          <w:szCs w:val="28"/>
        </w:rPr>
      </w:pPr>
    </w:p>
    <w:p w14:paraId="2E09DBE2" w14:textId="4B453F5F" w:rsidR="00A23C41" w:rsidRDefault="00A23C41" w:rsidP="00A23C41">
      <w:pPr>
        <w:tabs>
          <w:tab w:val="left" w:pos="540"/>
        </w:tabs>
        <w:kinsoku w:val="0"/>
        <w:overflowPunct w:val="0"/>
        <w:spacing w:before="147" w:line="242" w:lineRule="auto"/>
        <w:ind w:right="1960"/>
        <w:jc w:val="both"/>
        <w:rPr>
          <w:b/>
          <w:bCs/>
          <w:sz w:val="28"/>
          <w:szCs w:val="28"/>
        </w:rPr>
      </w:pPr>
    </w:p>
    <w:p w14:paraId="3A9D0A49" w14:textId="35A06624" w:rsidR="00A23C41" w:rsidRDefault="00A23C41" w:rsidP="00A23C41">
      <w:pPr>
        <w:tabs>
          <w:tab w:val="left" w:pos="540"/>
        </w:tabs>
        <w:kinsoku w:val="0"/>
        <w:overflowPunct w:val="0"/>
        <w:spacing w:before="147" w:line="242" w:lineRule="auto"/>
        <w:ind w:right="1960"/>
        <w:jc w:val="both"/>
        <w:rPr>
          <w:b/>
          <w:bCs/>
          <w:sz w:val="28"/>
          <w:szCs w:val="28"/>
        </w:rPr>
      </w:pPr>
    </w:p>
    <w:p w14:paraId="657B41D3" w14:textId="4499382F" w:rsidR="00A23C41" w:rsidRDefault="00A23C41" w:rsidP="00A23C41">
      <w:pPr>
        <w:tabs>
          <w:tab w:val="left" w:pos="540"/>
        </w:tabs>
        <w:kinsoku w:val="0"/>
        <w:overflowPunct w:val="0"/>
        <w:spacing w:before="147" w:line="242" w:lineRule="auto"/>
        <w:ind w:right="1960"/>
        <w:jc w:val="both"/>
        <w:rPr>
          <w:b/>
          <w:bCs/>
          <w:sz w:val="28"/>
          <w:szCs w:val="28"/>
        </w:rPr>
      </w:pPr>
    </w:p>
    <w:p w14:paraId="450D3891" w14:textId="17DA623F" w:rsidR="00A23C41" w:rsidRDefault="00FA331D" w:rsidP="00A23C41">
      <w:pPr>
        <w:tabs>
          <w:tab w:val="left" w:pos="540"/>
        </w:tabs>
        <w:kinsoku w:val="0"/>
        <w:overflowPunct w:val="0"/>
        <w:spacing w:before="147" w:line="242" w:lineRule="auto"/>
        <w:ind w:right="1960"/>
        <w:jc w:val="both"/>
        <w:rPr>
          <w:b/>
          <w:bCs/>
          <w:sz w:val="28"/>
          <w:szCs w:val="28"/>
        </w:rPr>
      </w:pPr>
      <w:r w:rsidRPr="00FA331D">
        <w:rPr>
          <w:b/>
          <w:bCs/>
          <w:sz w:val="28"/>
          <w:szCs w:val="28"/>
        </w:rPr>
        <w:t>Detail design of Features</w:t>
      </w:r>
      <w:r w:rsidR="00A23C41">
        <w:rPr>
          <w:b/>
          <w:bCs/>
          <w:sz w:val="28"/>
          <w:szCs w:val="28"/>
        </w:rPr>
        <w:t>:</w:t>
      </w:r>
    </w:p>
    <w:p w14:paraId="2A09E11C" w14:textId="0800C7E1" w:rsidR="00A23C41" w:rsidRDefault="006D2755" w:rsidP="00A23C41">
      <w:pPr>
        <w:pStyle w:val="ListParagraph"/>
        <w:numPr>
          <w:ilvl w:val="0"/>
          <w:numId w:val="20"/>
        </w:numPr>
        <w:tabs>
          <w:tab w:val="left" w:pos="540"/>
        </w:tabs>
        <w:kinsoku w:val="0"/>
        <w:overflowPunct w:val="0"/>
        <w:spacing w:before="147" w:line="242" w:lineRule="auto"/>
        <w:ind w:right="1960"/>
        <w:jc w:val="both"/>
      </w:pPr>
      <w:r>
        <w:t xml:space="preserve">As mentioned earlier, </w:t>
      </w:r>
      <w:r w:rsidR="00872473">
        <w:t>to</w:t>
      </w:r>
      <w:r>
        <w:t xml:space="preserve"> predict the F1 visa approval rate we take the student’s profile like student CGPA, GRE and TOFEL scores, work experience, no of backlogs, </w:t>
      </w:r>
      <w:r w:rsidR="003C5311">
        <w:t xml:space="preserve">and </w:t>
      </w:r>
      <w:r>
        <w:t xml:space="preserve">no of times previously refused as inputs. We are using </w:t>
      </w:r>
      <w:proofErr w:type="spellStart"/>
      <w:r>
        <w:t>HiveQL</w:t>
      </w:r>
      <w:proofErr w:type="spellEnd"/>
      <w:r>
        <w:t xml:space="preserve"> language to write queries</w:t>
      </w:r>
      <w:r w:rsidR="003C5311">
        <w:t xml:space="preserve"> and manipulate data in datasets.</w:t>
      </w:r>
    </w:p>
    <w:p w14:paraId="12F38BD1" w14:textId="77100CB8" w:rsidR="003C5311" w:rsidRDefault="00872473" w:rsidP="00A23C41">
      <w:pPr>
        <w:pStyle w:val="ListParagraph"/>
        <w:numPr>
          <w:ilvl w:val="0"/>
          <w:numId w:val="20"/>
        </w:numPr>
        <w:tabs>
          <w:tab w:val="left" w:pos="540"/>
        </w:tabs>
        <w:kinsoku w:val="0"/>
        <w:overflowPunct w:val="0"/>
        <w:spacing w:before="147" w:line="242" w:lineRule="auto"/>
        <w:ind w:right="1960"/>
        <w:jc w:val="both"/>
      </w:pPr>
      <w:r>
        <w:t xml:space="preserve">To visualize the results after analyzing the data we are using excel to generate meaningful pie charts and bar graphs. In later increments, we will use data visualization </w:t>
      </w:r>
      <w:r w:rsidR="001046CD">
        <w:t>python libraries</w:t>
      </w:r>
      <w:r>
        <w:t xml:space="preserve"> like </w:t>
      </w:r>
      <w:proofErr w:type="spellStart"/>
      <w:r w:rsidR="001046CD">
        <w:t>matplotlib</w:t>
      </w:r>
      <w:proofErr w:type="spellEnd"/>
      <w:r>
        <w:t xml:space="preserve"> to represent results.</w:t>
      </w:r>
    </w:p>
    <w:p w14:paraId="74C2DDFB" w14:textId="354BFBB8" w:rsidR="002D6E78" w:rsidRPr="00A23C41" w:rsidRDefault="00872473" w:rsidP="00DD70E4">
      <w:pPr>
        <w:pStyle w:val="ListParagraph"/>
        <w:numPr>
          <w:ilvl w:val="0"/>
          <w:numId w:val="20"/>
        </w:numPr>
        <w:tabs>
          <w:tab w:val="left" w:pos="540"/>
        </w:tabs>
        <w:kinsoku w:val="0"/>
        <w:overflowPunct w:val="0"/>
        <w:spacing w:before="147" w:line="242" w:lineRule="auto"/>
        <w:ind w:right="1960"/>
        <w:jc w:val="both"/>
      </w:pPr>
      <w:r>
        <w:t>Using our custom dataset, we are training and testing Machine Learning models</w:t>
      </w:r>
      <w:r w:rsidR="009F55DA">
        <w:t xml:space="preserve">. These ML models analyze </w:t>
      </w:r>
      <w:r w:rsidR="00DD70E4">
        <w:t>student’s</w:t>
      </w:r>
      <w:r w:rsidR="009F55DA">
        <w:t xml:space="preserve"> </w:t>
      </w:r>
      <w:r w:rsidR="002D6E78">
        <w:t>profiles and identify the areas where a student is lacking. For instance, If the student has low GRE scores the application suggests reappearing for exams to get better scores.</w:t>
      </w:r>
    </w:p>
    <w:p w14:paraId="0ADE2FCF" w14:textId="77777777" w:rsidR="00C3006D" w:rsidRDefault="00C3006D" w:rsidP="00290ED9">
      <w:pPr>
        <w:tabs>
          <w:tab w:val="left" w:pos="540"/>
        </w:tabs>
        <w:kinsoku w:val="0"/>
        <w:overflowPunct w:val="0"/>
        <w:spacing w:before="147" w:line="242" w:lineRule="auto"/>
        <w:ind w:right="1960"/>
        <w:rPr>
          <w:b/>
          <w:bCs/>
          <w:sz w:val="28"/>
          <w:szCs w:val="28"/>
        </w:rPr>
      </w:pPr>
    </w:p>
    <w:p w14:paraId="35992F37" w14:textId="0B9A9C3C" w:rsidR="00274F97" w:rsidRPr="00290ED9" w:rsidRDefault="00290ED9" w:rsidP="00290ED9">
      <w:pPr>
        <w:tabs>
          <w:tab w:val="left" w:pos="540"/>
        </w:tabs>
        <w:kinsoku w:val="0"/>
        <w:overflowPunct w:val="0"/>
        <w:spacing w:before="147" w:line="242" w:lineRule="auto"/>
        <w:ind w:right="1960"/>
        <w:rPr>
          <w:b/>
          <w:bCs/>
          <w:sz w:val="28"/>
          <w:szCs w:val="28"/>
        </w:rPr>
      </w:pPr>
      <w:r w:rsidRPr="00290ED9">
        <w:rPr>
          <w:b/>
          <w:bCs/>
          <w:sz w:val="28"/>
          <w:szCs w:val="28"/>
        </w:rPr>
        <w:t>W</w:t>
      </w:r>
      <w:r w:rsidR="009C1B6A">
        <w:rPr>
          <w:b/>
          <w:bCs/>
          <w:sz w:val="28"/>
          <w:szCs w:val="28"/>
        </w:rPr>
        <w:t>orkflow:</w:t>
      </w:r>
    </w:p>
    <w:p w14:paraId="6937C3EF" w14:textId="1B648EC7" w:rsidR="00274F97" w:rsidRDefault="00274F97" w:rsidP="00EE0B8D">
      <w:pPr>
        <w:pStyle w:val="ListParagraph"/>
        <w:tabs>
          <w:tab w:val="left" w:pos="540"/>
        </w:tabs>
        <w:kinsoku w:val="0"/>
        <w:overflowPunct w:val="0"/>
        <w:spacing w:before="147" w:line="242" w:lineRule="auto"/>
        <w:ind w:left="120" w:right="1960" w:firstLine="0"/>
      </w:pPr>
    </w:p>
    <w:p w14:paraId="2265B62F" w14:textId="4A39EF38" w:rsidR="00FD6C0D" w:rsidRDefault="00274F97" w:rsidP="00FD6C0D">
      <w:pPr>
        <w:pStyle w:val="ListParagraph"/>
        <w:tabs>
          <w:tab w:val="left" w:pos="540"/>
        </w:tabs>
        <w:kinsoku w:val="0"/>
        <w:overflowPunct w:val="0"/>
        <w:spacing w:before="147" w:line="242" w:lineRule="auto"/>
        <w:ind w:left="120" w:right="1960" w:firstLine="0"/>
      </w:pPr>
      <w:r>
        <w:rPr>
          <w:noProof/>
          <w:lang w:val="en-IN" w:eastAsia="en-IN"/>
        </w:rPr>
        <w:lastRenderedPageBreak/>
        <w:drawing>
          <wp:anchor distT="0" distB="0" distL="0" distR="0" simplePos="0" relativeHeight="251659264" behindDoc="0" locked="0" layoutInCell="1" allowOverlap="1" wp14:anchorId="191969F1" wp14:editId="7F01FF50">
            <wp:simplePos x="0" y="0"/>
            <wp:positionH relativeFrom="page">
              <wp:posOffset>838200</wp:posOffset>
            </wp:positionH>
            <wp:positionV relativeFrom="paragraph">
              <wp:posOffset>266065</wp:posOffset>
            </wp:positionV>
            <wp:extent cx="5621712" cy="5115306"/>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5621712" cy="5115306"/>
                    </a:xfrm>
                    <a:prstGeom prst="rect">
                      <a:avLst/>
                    </a:prstGeom>
                  </pic:spPr>
                </pic:pic>
              </a:graphicData>
            </a:graphic>
          </wp:anchor>
        </w:drawing>
      </w:r>
    </w:p>
    <w:p w14:paraId="7DE3A3BD" w14:textId="58039763" w:rsidR="00FD6C0D" w:rsidRDefault="00FD6C0D" w:rsidP="00FD6C0D">
      <w:pPr>
        <w:tabs>
          <w:tab w:val="left" w:pos="540"/>
        </w:tabs>
        <w:kinsoku w:val="0"/>
        <w:overflowPunct w:val="0"/>
        <w:spacing w:before="147" w:line="242" w:lineRule="auto"/>
        <w:ind w:right="1960"/>
        <w:rPr>
          <w:b/>
          <w:bCs/>
          <w:sz w:val="28"/>
          <w:szCs w:val="28"/>
        </w:rPr>
      </w:pPr>
      <w:r w:rsidRPr="00FD6C0D">
        <w:rPr>
          <w:b/>
          <w:bCs/>
          <w:sz w:val="28"/>
          <w:szCs w:val="28"/>
        </w:rPr>
        <w:t>Workflow description:</w:t>
      </w:r>
      <w:r>
        <w:rPr>
          <w:b/>
          <w:bCs/>
          <w:sz w:val="28"/>
          <w:szCs w:val="28"/>
        </w:rPr>
        <w:t xml:space="preserve"> </w:t>
      </w:r>
    </w:p>
    <w:p w14:paraId="1CD39DC3" w14:textId="3EEE6ED6" w:rsidR="00FD6C0D" w:rsidRDefault="00FD6C0D" w:rsidP="00FD6C0D">
      <w:pPr>
        <w:tabs>
          <w:tab w:val="left" w:pos="540"/>
        </w:tabs>
        <w:kinsoku w:val="0"/>
        <w:overflowPunct w:val="0"/>
        <w:spacing w:before="147" w:line="242" w:lineRule="auto"/>
        <w:ind w:right="1960"/>
        <w:jc w:val="both"/>
        <w:rPr>
          <w:sz w:val="24"/>
          <w:szCs w:val="24"/>
        </w:rPr>
      </w:pPr>
      <w:r>
        <w:rPr>
          <w:sz w:val="24"/>
          <w:szCs w:val="24"/>
        </w:rPr>
        <w:t xml:space="preserve">We start by collecting data, and after collecting data we read that read and clean using python during the cleaning phase we look for null values </w:t>
      </w:r>
      <w:r w:rsidR="003B12D5">
        <w:rPr>
          <w:sz w:val="24"/>
          <w:szCs w:val="24"/>
        </w:rPr>
        <w:t xml:space="preserve">and eliminate those values from the data set. Once the data is cleaned and </w:t>
      </w:r>
      <w:r w:rsidR="00B54384">
        <w:rPr>
          <w:sz w:val="24"/>
          <w:szCs w:val="24"/>
        </w:rPr>
        <w:t>ready,</w:t>
      </w:r>
      <w:r w:rsidR="003B12D5">
        <w:rPr>
          <w:sz w:val="24"/>
          <w:szCs w:val="24"/>
        </w:rPr>
        <w:t xml:space="preserve"> we move to the feature extraction stage. In this phase, we transform some raw data into numerical values. The data thus available is split into two parts, One part is used for training purposes and another part is used for testing the ML models. After that using machine learning algorithms, we predict the outcomes of testing data. If the results are satisfactory then we proceed to the next step which is displaying the chances of getting a visa approved. If the results are not up to the </w:t>
      </w:r>
      <w:r w:rsidR="00B54384">
        <w:rPr>
          <w:sz w:val="24"/>
          <w:szCs w:val="24"/>
        </w:rPr>
        <w:t>mark,</w:t>
      </w:r>
      <w:r w:rsidR="003B12D5">
        <w:rPr>
          <w:sz w:val="24"/>
          <w:szCs w:val="24"/>
        </w:rPr>
        <w:t xml:space="preserve"> then we move back to</w:t>
      </w:r>
      <w:r w:rsidR="00B54384">
        <w:rPr>
          <w:sz w:val="24"/>
          <w:szCs w:val="24"/>
        </w:rPr>
        <w:t xml:space="preserve"> </w:t>
      </w:r>
      <w:r w:rsidR="003B12D5">
        <w:rPr>
          <w:sz w:val="24"/>
          <w:szCs w:val="24"/>
        </w:rPr>
        <w:t>the</w:t>
      </w:r>
      <w:r w:rsidR="00B54384">
        <w:rPr>
          <w:sz w:val="24"/>
          <w:szCs w:val="24"/>
        </w:rPr>
        <w:t xml:space="preserve"> </w:t>
      </w:r>
      <w:r w:rsidR="003B12D5">
        <w:rPr>
          <w:sz w:val="24"/>
          <w:szCs w:val="24"/>
        </w:rPr>
        <w:t>feature extraction step and reiterate the whole process</w:t>
      </w:r>
      <w:r w:rsidR="00B54384">
        <w:rPr>
          <w:sz w:val="24"/>
          <w:szCs w:val="24"/>
        </w:rPr>
        <w:t xml:space="preserve"> until a satisfactory outcome is produced.</w:t>
      </w:r>
    </w:p>
    <w:p w14:paraId="5C1EE5DA" w14:textId="55838C7F" w:rsidR="00B54384" w:rsidRDefault="00B54384" w:rsidP="00FD6C0D">
      <w:pPr>
        <w:tabs>
          <w:tab w:val="left" w:pos="540"/>
        </w:tabs>
        <w:kinsoku w:val="0"/>
        <w:overflowPunct w:val="0"/>
        <w:spacing w:before="147" w:line="242" w:lineRule="auto"/>
        <w:ind w:right="1960"/>
        <w:jc w:val="both"/>
        <w:rPr>
          <w:b/>
          <w:bCs/>
          <w:sz w:val="28"/>
          <w:szCs w:val="28"/>
        </w:rPr>
      </w:pPr>
      <w:r>
        <w:rPr>
          <w:b/>
          <w:bCs/>
          <w:sz w:val="28"/>
          <w:szCs w:val="28"/>
        </w:rPr>
        <w:t>Implementation:</w:t>
      </w:r>
    </w:p>
    <w:p w14:paraId="32B1D49B" w14:textId="7F2E92EC" w:rsidR="00B54384" w:rsidRDefault="00A039BD" w:rsidP="00FD6C0D">
      <w:pPr>
        <w:tabs>
          <w:tab w:val="left" w:pos="540"/>
        </w:tabs>
        <w:kinsoku w:val="0"/>
        <w:overflowPunct w:val="0"/>
        <w:spacing w:before="147" w:line="242" w:lineRule="auto"/>
        <w:ind w:right="1960"/>
        <w:jc w:val="both"/>
        <w:rPr>
          <w:sz w:val="24"/>
          <w:szCs w:val="24"/>
        </w:rPr>
      </w:pPr>
      <w:r>
        <w:rPr>
          <w:sz w:val="24"/>
          <w:szCs w:val="24"/>
        </w:rPr>
        <w:t xml:space="preserve">We Installed Virtual Machine on our host system, opened Cloudera in Virtual System, and worked on the Cloudera platform. Open </w:t>
      </w:r>
      <w:r w:rsidR="003F1957">
        <w:rPr>
          <w:sz w:val="24"/>
          <w:szCs w:val="24"/>
        </w:rPr>
        <w:t xml:space="preserve">a </w:t>
      </w:r>
      <w:r>
        <w:rPr>
          <w:sz w:val="24"/>
          <w:szCs w:val="24"/>
        </w:rPr>
        <w:t>terminal in Cloudera</w:t>
      </w:r>
      <w:r w:rsidR="003F1957">
        <w:rPr>
          <w:sz w:val="24"/>
          <w:szCs w:val="24"/>
        </w:rPr>
        <w:t>.</w:t>
      </w:r>
    </w:p>
    <w:p w14:paraId="38C773DA" w14:textId="77777777" w:rsidR="004B05B6" w:rsidRDefault="004B05B6" w:rsidP="00FD6C0D">
      <w:pPr>
        <w:tabs>
          <w:tab w:val="left" w:pos="540"/>
        </w:tabs>
        <w:kinsoku w:val="0"/>
        <w:overflowPunct w:val="0"/>
        <w:spacing w:before="147" w:line="242" w:lineRule="auto"/>
        <w:ind w:right="1960"/>
        <w:jc w:val="both"/>
        <w:rPr>
          <w:sz w:val="24"/>
          <w:szCs w:val="24"/>
        </w:rPr>
      </w:pPr>
    </w:p>
    <w:p w14:paraId="62A35F94" w14:textId="0021406D" w:rsidR="00B54384" w:rsidRDefault="00B54384" w:rsidP="00FD6C0D">
      <w:pPr>
        <w:tabs>
          <w:tab w:val="left" w:pos="540"/>
        </w:tabs>
        <w:kinsoku w:val="0"/>
        <w:overflowPunct w:val="0"/>
        <w:spacing w:before="147" w:line="242" w:lineRule="auto"/>
        <w:ind w:right="1960"/>
        <w:jc w:val="both"/>
        <w:rPr>
          <w:sz w:val="24"/>
          <w:szCs w:val="24"/>
        </w:rPr>
      </w:pPr>
      <w:r>
        <w:rPr>
          <w:noProof/>
          <w:sz w:val="24"/>
          <w:szCs w:val="24"/>
          <w:lang w:val="en-IN" w:eastAsia="en-IN"/>
        </w:rPr>
        <w:lastRenderedPageBreak/>
        <w:drawing>
          <wp:inline distT="0" distB="0" distL="0" distR="0" wp14:anchorId="1EA044BA" wp14:editId="4200B159">
            <wp:extent cx="6449458" cy="106553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6452663" cy="1066060"/>
                    </a:xfrm>
                    <a:prstGeom prst="rect">
                      <a:avLst/>
                    </a:prstGeom>
                  </pic:spPr>
                </pic:pic>
              </a:graphicData>
            </a:graphic>
          </wp:inline>
        </w:drawing>
      </w:r>
    </w:p>
    <w:p w14:paraId="16B1463B" w14:textId="29DFF47E" w:rsidR="003F1957" w:rsidRDefault="003F1957" w:rsidP="00FD6C0D">
      <w:pPr>
        <w:tabs>
          <w:tab w:val="left" w:pos="540"/>
        </w:tabs>
        <w:kinsoku w:val="0"/>
        <w:overflowPunct w:val="0"/>
        <w:spacing w:before="147" w:line="242" w:lineRule="auto"/>
        <w:ind w:right="1960"/>
        <w:jc w:val="both"/>
        <w:rPr>
          <w:sz w:val="24"/>
          <w:szCs w:val="24"/>
        </w:rPr>
      </w:pPr>
    </w:p>
    <w:p w14:paraId="0FB34A51" w14:textId="3CA73078" w:rsidR="003F1957" w:rsidRDefault="003F1957" w:rsidP="00FD6C0D">
      <w:pPr>
        <w:tabs>
          <w:tab w:val="left" w:pos="540"/>
        </w:tabs>
        <w:kinsoku w:val="0"/>
        <w:overflowPunct w:val="0"/>
        <w:spacing w:before="147" w:line="242" w:lineRule="auto"/>
        <w:ind w:right="1960"/>
        <w:jc w:val="both"/>
        <w:rPr>
          <w:sz w:val="24"/>
          <w:szCs w:val="24"/>
        </w:rPr>
      </w:pPr>
      <w:r>
        <w:rPr>
          <w:sz w:val="24"/>
          <w:szCs w:val="24"/>
        </w:rPr>
        <w:t>Now we have created a new directory named “group17” by using the “</w:t>
      </w:r>
      <w:proofErr w:type="spellStart"/>
      <w:r>
        <w:rPr>
          <w:sz w:val="24"/>
          <w:szCs w:val="24"/>
        </w:rPr>
        <w:t>mkdir</w:t>
      </w:r>
      <w:proofErr w:type="spellEnd"/>
      <w:r>
        <w:rPr>
          <w:sz w:val="24"/>
          <w:szCs w:val="24"/>
        </w:rPr>
        <w:t>” function.</w:t>
      </w:r>
    </w:p>
    <w:p w14:paraId="74FB346C" w14:textId="6417025A" w:rsidR="00CF06A9" w:rsidRDefault="00CF06A9" w:rsidP="00FD6C0D">
      <w:pPr>
        <w:tabs>
          <w:tab w:val="left" w:pos="540"/>
        </w:tabs>
        <w:kinsoku w:val="0"/>
        <w:overflowPunct w:val="0"/>
        <w:spacing w:before="147" w:line="242" w:lineRule="auto"/>
        <w:ind w:right="1960"/>
        <w:jc w:val="both"/>
        <w:rPr>
          <w:sz w:val="24"/>
          <w:szCs w:val="24"/>
        </w:rPr>
      </w:pPr>
    </w:p>
    <w:p w14:paraId="61C21EEB" w14:textId="6F7E8B91" w:rsidR="00CF06A9" w:rsidRDefault="00CF06A9" w:rsidP="00FD6C0D">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6209BD48" wp14:editId="5E7FFFA0">
            <wp:extent cx="6383120" cy="152204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6396012" cy="1525114"/>
                    </a:xfrm>
                    <a:prstGeom prst="rect">
                      <a:avLst/>
                    </a:prstGeom>
                  </pic:spPr>
                </pic:pic>
              </a:graphicData>
            </a:graphic>
          </wp:inline>
        </w:drawing>
      </w:r>
    </w:p>
    <w:p w14:paraId="64BD2FD6" w14:textId="0CFE4D5F" w:rsidR="00CF06A9" w:rsidRDefault="00CF06A9" w:rsidP="00FD6C0D">
      <w:pPr>
        <w:tabs>
          <w:tab w:val="left" w:pos="540"/>
        </w:tabs>
        <w:kinsoku w:val="0"/>
        <w:overflowPunct w:val="0"/>
        <w:spacing w:before="147" w:line="242" w:lineRule="auto"/>
        <w:ind w:right="1960"/>
        <w:jc w:val="both"/>
        <w:rPr>
          <w:sz w:val="24"/>
          <w:szCs w:val="24"/>
        </w:rPr>
      </w:pPr>
      <w:r>
        <w:rPr>
          <w:sz w:val="24"/>
          <w:szCs w:val="24"/>
        </w:rPr>
        <w:t xml:space="preserve">We have our source file </w:t>
      </w:r>
      <w:r w:rsidR="00F56582">
        <w:rPr>
          <w:sz w:val="24"/>
          <w:szCs w:val="24"/>
        </w:rPr>
        <w:t xml:space="preserve">“visa_candidates.csv” </w:t>
      </w:r>
      <w:r>
        <w:rPr>
          <w:sz w:val="24"/>
          <w:szCs w:val="24"/>
        </w:rPr>
        <w:t>on the Desktop. Now we are moving our source file from the desktop to the directory “group17” which we have created before.</w:t>
      </w:r>
    </w:p>
    <w:p w14:paraId="6CF84A8E" w14:textId="681AB7C1" w:rsidR="003F1957" w:rsidRDefault="003F1957" w:rsidP="00FD6C0D">
      <w:pPr>
        <w:tabs>
          <w:tab w:val="left" w:pos="540"/>
        </w:tabs>
        <w:kinsoku w:val="0"/>
        <w:overflowPunct w:val="0"/>
        <w:spacing w:before="147" w:line="242" w:lineRule="auto"/>
        <w:ind w:right="1960"/>
        <w:jc w:val="both"/>
        <w:rPr>
          <w:sz w:val="24"/>
          <w:szCs w:val="24"/>
        </w:rPr>
      </w:pPr>
    </w:p>
    <w:p w14:paraId="6408496B" w14:textId="3BEC1BE1" w:rsidR="00CF06A9" w:rsidRDefault="00CF06A9" w:rsidP="00FD6C0D">
      <w:pPr>
        <w:tabs>
          <w:tab w:val="left" w:pos="540"/>
        </w:tabs>
        <w:kinsoku w:val="0"/>
        <w:overflowPunct w:val="0"/>
        <w:spacing w:before="147" w:line="242" w:lineRule="auto"/>
        <w:ind w:right="1960"/>
        <w:jc w:val="both"/>
        <w:rPr>
          <w:sz w:val="24"/>
          <w:szCs w:val="24"/>
        </w:rPr>
      </w:pPr>
    </w:p>
    <w:p w14:paraId="6BF66B4A" w14:textId="677EECF1" w:rsidR="004B05B6" w:rsidRDefault="004B05B6" w:rsidP="00FD6C0D">
      <w:pPr>
        <w:tabs>
          <w:tab w:val="left" w:pos="540"/>
        </w:tabs>
        <w:kinsoku w:val="0"/>
        <w:overflowPunct w:val="0"/>
        <w:spacing w:before="147" w:line="242" w:lineRule="auto"/>
        <w:ind w:right="1960"/>
        <w:jc w:val="both"/>
        <w:rPr>
          <w:sz w:val="24"/>
          <w:szCs w:val="24"/>
        </w:rPr>
      </w:pPr>
    </w:p>
    <w:p w14:paraId="0B54CB85" w14:textId="4F106B5B" w:rsidR="004B05B6" w:rsidRDefault="004B05B6" w:rsidP="00FD6C0D">
      <w:pPr>
        <w:tabs>
          <w:tab w:val="left" w:pos="540"/>
        </w:tabs>
        <w:kinsoku w:val="0"/>
        <w:overflowPunct w:val="0"/>
        <w:spacing w:before="147" w:line="242" w:lineRule="auto"/>
        <w:ind w:right="1960"/>
        <w:jc w:val="both"/>
        <w:rPr>
          <w:sz w:val="24"/>
          <w:szCs w:val="24"/>
        </w:rPr>
      </w:pPr>
    </w:p>
    <w:p w14:paraId="43F36B2F" w14:textId="6C63BDD7" w:rsidR="004B05B6" w:rsidRDefault="004B05B6" w:rsidP="00FD6C0D">
      <w:pPr>
        <w:tabs>
          <w:tab w:val="left" w:pos="540"/>
        </w:tabs>
        <w:kinsoku w:val="0"/>
        <w:overflowPunct w:val="0"/>
        <w:spacing w:before="147" w:line="242" w:lineRule="auto"/>
        <w:ind w:right="1960"/>
        <w:jc w:val="both"/>
        <w:rPr>
          <w:sz w:val="24"/>
          <w:szCs w:val="24"/>
        </w:rPr>
      </w:pPr>
    </w:p>
    <w:p w14:paraId="4976E428" w14:textId="711BA087" w:rsidR="004B05B6" w:rsidRDefault="004B05B6" w:rsidP="00FD6C0D">
      <w:pPr>
        <w:tabs>
          <w:tab w:val="left" w:pos="540"/>
        </w:tabs>
        <w:kinsoku w:val="0"/>
        <w:overflowPunct w:val="0"/>
        <w:spacing w:before="147" w:line="242" w:lineRule="auto"/>
        <w:ind w:right="1960"/>
        <w:jc w:val="both"/>
        <w:rPr>
          <w:sz w:val="24"/>
          <w:szCs w:val="24"/>
        </w:rPr>
      </w:pPr>
    </w:p>
    <w:p w14:paraId="2795516C" w14:textId="2661551B" w:rsidR="004B05B6" w:rsidRDefault="004B05B6" w:rsidP="00FD6C0D">
      <w:pPr>
        <w:tabs>
          <w:tab w:val="left" w:pos="540"/>
        </w:tabs>
        <w:kinsoku w:val="0"/>
        <w:overflowPunct w:val="0"/>
        <w:spacing w:before="147" w:line="242" w:lineRule="auto"/>
        <w:ind w:right="1960"/>
        <w:jc w:val="both"/>
        <w:rPr>
          <w:sz w:val="24"/>
          <w:szCs w:val="24"/>
        </w:rPr>
      </w:pPr>
    </w:p>
    <w:p w14:paraId="5AAD48E6" w14:textId="77777777" w:rsidR="004B05B6" w:rsidRDefault="004B05B6" w:rsidP="004B05B6">
      <w:pPr>
        <w:tabs>
          <w:tab w:val="left" w:pos="540"/>
        </w:tabs>
        <w:kinsoku w:val="0"/>
        <w:overflowPunct w:val="0"/>
        <w:spacing w:before="147" w:line="242" w:lineRule="auto"/>
        <w:ind w:right="1960"/>
        <w:jc w:val="both"/>
        <w:rPr>
          <w:sz w:val="24"/>
          <w:szCs w:val="24"/>
        </w:rPr>
      </w:pPr>
      <w:r>
        <w:rPr>
          <w:noProof/>
          <w:sz w:val="24"/>
          <w:szCs w:val="24"/>
          <w:lang w:val="en-IN" w:eastAsia="en-IN"/>
        </w:rPr>
        <w:lastRenderedPageBreak/>
        <w:drawing>
          <wp:inline distT="0" distB="0" distL="0" distR="0" wp14:anchorId="0EC80C59" wp14:editId="2B8E5B2B">
            <wp:extent cx="6272530" cy="2968284"/>
            <wp:effectExtent l="0" t="0" r="0" b="3810"/>
            <wp:docPr id="9" name="Picture 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email&#10;&#10;Description automatically generated"/>
                    <pic:cNvPicPr/>
                  </pic:nvPicPr>
                  <pic:blipFill>
                    <a:blip r:embed="rId16"/>
                    <a:stretch>
                      <a:fillRect/>
                    </a:stretch>
                  </pic:blipFill>
                  <pic:spPr>
                    <a:xfrm>
                      <a:off x="0" y="0"/>
                      <a:ext cx="6286360" cy="2974829"/>
                    </a:xfrm>
                    <a:prstGeom prst="rect">
                      <a:avLst/>
                    </a:prstGeom>
                  </pic:spPr>
                </pic:pic>
              </a:graphicData>
            </a:graphic>
          </wp:inline>
        </w:drawing>
      </w:r>
    </w:p>
    <w:p w14:paraId="44D288D4" w14:textId="77777777" w:rsidR="004B05B6" w:rsidRDefault="004B05B6" w:rsidP="004B05B6">
      <w:pPr>
        <w:tabs>
          <w:tab w:val="left" w:pos="540"/>
        </w:tabs>
        <w:kinsoku w:val="0"/>
        <w:overflowPunct w:val="0"/>
        <w:spacing w:before="147" w:line="242" w:lineRule="auto"/>
        <w:ind w:right="1960"/>
        <w:jc w:val="both"/>
        <w:rPr>
          <w:sz w:val="24"/>
          <w:szCs w:val="24"/>
        </w:rPr>
      </w:pPr>
    </w:p>
    <w:p w14:paraId="5BD80EB9" w14:textId="77777777" w:rsidR="004B05B6" w:rsidRDefault="004B05B6" w:rsidP="004B05B6">
      <w:pPr>
        <w:tabs>
          <w:tab w:val="left" w:pos="540"/>
        </w:tabs>
        <w:kinsoku w:val="0"/>
        <w:overflowPunct w:val="0"/>
        <w:spacing w:before="147" w:line="242" w:lineRule="auto"/>
        <w:ind w:right="1960"/>
        <w:jc w:val="both"/>
        <w:rPr>
          <w:sz w:val="24"/>
          <w:szCs w:val="24"/>
        </w:rPr>
      </w:pPr>
    </w:p>
    <w:p w14:paraId="7F0AC179" w14:textId="0F4C5A3D" w:rsidR="004B05B6" w:rsidRDefault="004B05B6" w:rsidP="00FD6C0D">
      <w:pPr>
        <w:tabs>
          <w:tab w:val="left" w:pos="540"/>
        </w:tabs>
        <w:kinsoku w:val="0"/>
        <w:overflowPunct w:val="0"/>
        <w:spacing w:before="147" w:line="242" w:lineRule="auto"/>
        <w:ind w:right="1960"/>
        <w:jc w:val="both"/>
        <w:rPr>
          <w:sz w:val="24"/>
          <w:szCs w:val="24"/>
        </w:rPr>
      </w:pPr>
      <w:r>
        <w:rPr>
          <w:sz w:val="24"/>
          <w:szCs w:val="24"/>
        </w:rPr>
        <w:t>Visualizing the data in “Hue” to check whether the Dataset loaded into HDFS successfully or not.</w:t>
      </w:r>
    </w:p>
    <w:p w14:paraId="366104DE" w14:textId="45D095DB" w:rsidR="003F1957" w:rsidRDefault="00F56582"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28936F65" wp14:editId="04E0BAE9">
            <wp:extent cx="5897880" cy="2050401"/>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5941955" cy="2065724"/>
                    </a:xfrm>
                    <a:prstGeom prst="rect">
                      <a:avLst/>
                    </a:prstGeom>
                  </pic:spPr>
                </pic:pic>
              </a:graphicData>
            </a:graphic>
          </wp:inline>
        </w:drawing>
      </w:r>
    </w:p>
    <w:p w14:paraId="27CB3BCF" w14:textId="23E2C8FF" w:rsidR="00F56582" w:rsidRDefault="00F56582" w:rsidP="00F56582">
      <w:pPr>
        <w:tabs>
          <w:tab w:val="left" w:pos="540"/>
        </w:tabs>
        <w:kinsoku w:val="0"/>
        <w:overflowPunct w:val="0"/>
        <w:spacing w:before="147" w:line="242" w:lineRule="auto"/>
        <w:ind w:right="1960"/>
        <w:jc w:val="both"/>
        <w:rPr>
          <w:sz w:val="24"/>
          <w:szCs w:val="24"/>
        </w:rPr>
      </w:pPr>
      <w:r>
        <w:rPr>
          <w:sz w:val="24"/>
          <w:szCs w:val="24"/>
        </w:rPr>
        <w:t xml:space="preserve">We have used the “cat” command and “head” command to display the first ten lines of the Data from our source </w:t>
      </w:r>
      <w:r w:rsidR="004B05B6">
        <w:rPr>
          <w:sz w:val="24"/>
          <w:szCs w:val="24"/>
        </w:rPr>
        <w:t>file “</w:t>
      </w:r>
      <w:r>
        <w:rPr>
          <w:sz w:val="24"/>
          <w:szCs w:val="24"/>
        </w:rPr>
        <w:t>visa_candidates.csv”</w:t>
      </w:r>
    </w:p>
    <w:p w14:paraId="5D66AC00" w14:textId="77777777" w:rsidR="00F56582" w:rsidRDefault="00F56582" w:rsidP="00F56582">
      <w:pPr>
        <w:tabs>
          <w:tab w:val="left" w:pos="540"/>
        </w:tabs>
        <w:kinsoku w:val="0"/>
        <w:overflowPunct w:val="0"/>
        <w:spacing w:before="147" w:line="242" w:lineRule="auto"/>
        <w:ind w:right="1960"/>
        <w:jc w:val="both"/>
        <w:rPr>
          <w:sz w:val="24"/>
          <w:szCs w:val="24"/>
        </w:rPr>
      </w:pPr>
      <w:r>
        <w:rPr>
          <w:noProof/>
          <w:sz w:val="24"/>
          <w:szCs w:val="24"/>
          <w:lang w:val="en-IN" w:eastAsia="en-IN"/>
        </w:rPr>
        <w:lastRenderedPageBreak/>
        <w:drawing>
          <wp:inline distT="0" distB="0" distL="0" distR="0" wp14:anchorId="237C60D8" wp14:editId="1F146BB2">
            <wp:extent cx="5920740" cy="179061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stretch>
                      <a:fillRect/>
                    </a:stretch>
                  </pic:blipFill>
                  <pic:spPr>
                    <a:xfrm>
                      <a:off x="0" y="0"/>
                      <a:ext cx="5952347" cy="1800176"/>
                    </a:xfrm>
                    <a:prstGeom prst="rect">
                      <a:avLst/>
                    </a:prstGeom>
                  </pic:spPr>
                </pic:pic>
              </a:graphicData>
            </a:graphic>
          </wp:inline>
        </w:drawing>
      </w:r>
    </w:p>
    <w:p w14:paraId="2F468E6B" w14:textId="0788AD02" w:rsidR="00F56582" w:rsidRDefault="00F56582" w:rsidP="00F56582">
      <w:pPr>
        <w:tabs>
          <w:tab w:val="left" w:pos="540"/>
        </w:tabs>
        <w:kinsoku w:val="0"/>
        <w:overflowPunct w:val="0"/>
        <w:spacing w:before="147" w:line="242" w:lineRule="auto"/>
        <w:ind w:right="1960"/>
        <w:jc w:val="both"/>
        <w:rPr>
          <w:sz w:val="24"/>
          <w:szCs w:val="24"/>
        </w:rPr>
      </w:pPr>
      <w:r>
        <w:rPr>
          <w:sz w:val="24"/>
          <w:szCs w:val="24"/>
        </w:rPr>
        <w:t xml:space="preserve">Now we are visualizing the last ten lines from our source file by using the above “cat” and “tail” commands. </w:t>
      </w:r>
    </w:p>
    <w:p w14:paraId="45D70AD1" w14:textId="17C000D1" w:rsidR="006F4490" w:rsidRDefault="006F4490" w:rsidP="00F56582">
      <w:pPr>
        <w:tabs>
          <w:tab w:val="left" w:pos="540"/>
        </w:tabs>
        <w:kinsoku w:val="0"/>
        <w:overflowPunct w:val="0"/>
        <w:spacing w:before="147" w:line="242" w:lineRule="auto"/>
        <w:ind w:right="1960"/>
        <w:jc w:val="both"/>
        <w:rPr>
          <w:sz w:val="24"/>
          <w:szCs w:val="24"/>
        </w:rPr>
      </w:pPr>
    </w:p>
    <w:p w14:paraId="0CA68FB5" w14:textId="3084E0D1" w:rsidR="001414F9" w:rsidRDefault="001414F9"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47D212DB" wp14:editId="055F351A">
            <wp:extent cx="62484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6271179" cy="1453078"/>
                    </a:xfrm>
                    <a:prstGeom prst="rect">
                      <a:avLst/>
                    </a:prstGeom>
                  </pic:spPr>
                </pic:pic>
              </a:graphicData>
            </a:graphic>
          </wp:inline>
        </w:drawing>
      </w:r>
    </w:p>
    <w:p w14:paraId="74B17881" w14:textId="51435D36" w:rsidR="001414F9" w:rsidRDefault="001414F9" w:rsidP="00F56582">
      <w:pPr>
        <w:tabs>
          <w:tab w:val="left" w:pos="540"/>
        </w:tabs>
        <w:kinsoku w:val="0"/>
        <w:overflowPunct w:val="0"/>
        <w:spacing w:before="147" w:line="242" w:lineRule="auto"/>
        <w:ind w:right="1960"/>
        <w:jc w:val="both"/>
        <w:rPr>
          <w:sz w:val="24"/>
          <w:szCs w:val="24"/>
        </w:rPr>
      </w:pPr>
      <w:r>
        <w:rPr>
          <w:sz w:val="24"/>
          <w:szCs w:val="24"/>
        </w:rPr>
        <w:t>We Create the tables in HIVE and load the entire dataset.</w:t>
      </w:r>
    </w:p>
    <w:p w14:paraId="39B24359" w14:textId="5D5FCEF0" w:rsidR="00CE4108" w:rsidRDefault="001414F9" w:rsidP="00F56582">
      <w:pPr>
        <w:tabs>
          <w:tab w:val="left" w:pos="540"/>
        </w:tabs>
        <w:kinsoku w:val="0"/>
        <w:overflowPunct w:val="0"/>
        <w:spacing w:before="147" w:line="242" w:lineRule="auto"/>
        <w:ind w:right="1960"/>
        <w:jc w:val="both"/>
        <w:rPr>
          <w:sz w:val="24"/>
          <w:szCs w:val="24"/>
        </w:rPr>
      </w:pPr>
      <w:r>
        <w:rPr>
          <w:sz w:val="24"/>
          <w:szCs w:val="24"/>
        </w:rPr>
        <w:t xml:space="preserve">To load the Data into the table which we have created. HIVE provides us with the facility to load datasets </w:t>
      </w:r>
      <w:r w:rsidR="00837A98">
        <w:rPr>
          <w:sz w:val="24"/>
          <w:szCs w:val="24"/>
        </w:rPr>
        <w:t xml:space="preserve">from </w:t>
      </w:r>
      <w:r>
        <w:rPr>
          <w:sz w:val="24"/>
          <w:szCs w:val="24"/>
        </w:rPr>
        <w:t xml:space="preserve">files that </w:t>
      </w:r>
      <w:r w:rsidR="00837A98">
        <w:rPr>
          <w:sz w:val="24"/>
          <w:szCs w:val="24"/>
        </w:rPr>
        <w:t xml:space="preserve">hold on </w:t>
      </w:r>
      <w:r>
        <w:rPr>
          <w:sz w:val="24"/>
          <w:szCs w:val="24"/>
        </w:rPr>
        <w:t xml:space="preserve"> HDFS.</w:t>
      </w:r>
    </w:p>
    <w:p w14:paraId="082CD4F0" w14:textId="2BED2469" w:rsidR="009C7821" w:rsidRDefault="00F44712" w:rsidP="00F56582">
      <w:pPr>
        <w:tabs>
          <w:tab w:val="left" w:pos="540"/>
        </w:tabs>
        <w:kinsoku w:val="0"/>
        <w:overflowPunct w:val="0"/>
        <w:spacing w:before="147" w:line="242" w:lineRule="auto"/>
        <w:ind w:right="1960"/>
        <w:jc w:val="both"/>
        <w:rPr>
          <w:sz w:val="24"/>
          <w:szCs w:val="24"/>
        </w:rPr>
      </w:pPr>
      <w:r>
        <w:rPr>
          <w:noProof/>
          <w:lang w:val="en-IN" w:eastAsia="en-IN"/>
        </w:rPr>
        <w:drawing>
          <wp:inline distT="0" distB="0" distL="0" distR="0" wp14:anchorId="0BDFEFC2" wp14:editId="6AF74A60">
            <wp:extent cx="6307455" cy="11768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6651" cy="1180449"/>
                    </a:xfrm>
                    <a:prstGeom prst="rect">
                      <a:avLst/>
                    </a:prstGeom>
                    <a:noFill/>
                    <a:ln>
                      <a:noFill/>
                    </a:ln>
                  </pic:spPr>
                </pic:pic>
              </a:graphicData>
            </a:graphic>
          </wp:inline>
        </w:drawing>
      </w:r>
    </w:p>
    <w:p w14:paraId="1800465F" w14:textId="654CF384" w:rsidR="00F44712" w:rsidRDefault="00837A98" w:rsidP="00F56582">
      <w:pPr>
        <w:tabs>
          <w:tab w:val="left" w:pos="540"/>
        </w:tabs>
        <w:kinsoku w:val="0"/>
        <w:overflowPunct w:val="0"/>
        <w:spacing w:before="147" w:line="242" w:lineRule="auto"/>
        <w:ind w:right="1960"/>
        <w:jc w:val="both"/>
        <w:rPr>
          <w:sz w:val="24"/>
          <w:szCs w:val="24"/>
        </w:rPr>
      </w:pPr>
      <w:r>
        <w:rPr>
          <w:sz w:val="24"/>
          <w:szCs w:val="24"/>
        </w:rPr>
        <w:t>The Command used to load the data is:” LOAD DATALOCAL INPATH WRITE INTO TABLE”;</w:t>
      </w:r>
    </w:p>
    <w:p w14:paraId="3A9206C3" w14:textId="12B879C2" w:rsidR="00CE4108" w:rsidRDefault="00CE4108" w:rsidP="00F56582">
      <w:pPr>
        <w:tabs>
          <w:tab w:val="left" w:pos="540"/>
        </w:tabs>
        <w:kinsoku w:val="0"/>
        <w:overflowPunct w:val="0"/>
        <w:spacing w:before="147" w:line="242" w:lineRule="auto"/>
        <w:ind w:right="1960"/>
        <w:jc w:val="both"/>
        <w:rPr>
          <w:sz w:val="24"/>
          <w:szCs w:val="24"/>
        </w:rPr>
      </w:pPr>
      <w:r>
        <w:rPr>
          <w:sz w:val="24"/>
          <w:szCs w:val="24"/>
        </w:rPr>
        <w:t xml:space="preserve">Display data in </w:t>
      </w:r>
      <w:r w:rsidR="00837A98">
        <w:rPr>
          <w:sz w:val="24"/>
          <w:szCs w:val="24"/>
        </w:rPr>
        <w:t>Command Prompt</w:t>
      </w:r>
      <w:r>
        <w:rPr>
          <w:sz w:val="24"/>
          <w:szCs w:val="24"/>
        </w:rPr>
        <w:t xml:space="preserve"> in HIVE</w:t>
      </w:r>
    </w:p>
    <w:p w14:paraId="38C22B70" w14:textId="4A23C298" w:rsidR="00F44712" w:rsidRDefault="00F44712" w:rsidP="00F56582">
      <w:pPr>
        <w:tabs>
          <w:tab w:val="left" w:pos="540"/>
        </w:tabs>
        <w:kinsoku w:val="0"/>
        <w:overflowPunct w:val="0"/>
        <w:spacing w:before="147" w:line="242" w:lineRule="auto"/>
        <w:ind w:right="1960"/>
        <w:jc w:val="both"/>
        <w:rPr>
          <w:sz w:val="24"/>
          <w:szCs w:val="24"/>
        </w:rPr>
      </w:pPr>
      <w:r>
        <w:rPr>
          <w:noProof/>
          <w:lang w:val="en-IN" w:eastAsia="en-IN"/>
        </w:rPr>
        <w:lastRenderedPageBreak/>
        <w:drawing>
          <wp:inline distT="0" distB="0" distL="0" distR="0" wp14:anchorId="0A3AEA31" wp14:editId="1937B969">
            <wp:extent cx="6290310" cy="261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1769" cy="2620966"/>
                    </a:xfrm>
                    <a:prstGeom prst="rect">
                      <a:avLst/>
                    </a:prstGeom>
                    <a:noFill/>
                    <a:ln>
                      <a:noFill/>
                    </a:ln>
                  </pic:spPr>
                </pic:pic>
              </a:graphicData>
            </a:graphic>
          </wp:inline>
        </w:drawing>
      </w:r>
    </w:p>
    <w:p w14:paraId="58ED271F" w14:textId="2781C7DF" w:rsidR="00837A98" w:rsidRDefault="00837A98" w:rsidP="00F56582">
      <w:pPr>
        <w:tabs>
          <w:tab w:val="left" w:pos="540"/>
        </w:tabs>
        <w:kinsoku w:val="0"/>
        <w:overflowPunct w:val="0"/>
        <w:spacing w:before="147" w:line="242" w:lineRule="auto"/>
        <w:ind w:right="1960"/>
        <w:jc w:val="both"/>
        <w:rPr>
          <w:sz w:val="24"/>
          <w:szCs w:val="24"/>
        </w:rPr>
      </w:pPr>
      <w:r>
        <w:rPr>
          <w:sz w:val="24"/>
          <w:szCs w:val="24"/>
        </w:rPr>
        <w:t xml:space="preserve">Using “select” command we displayed the data that is loaded into the table by this we can confirm that the data is successfully loaded into the table </w:t>
      </w:r>
    </w:p>
    <w:p w14:paraId="1B622386" w14:textId="77777777" w:rsidR="00CE4108" w:rsidRDefault="00CE4108" w:rsidP="00F56582">
      <w:pPr>
        <w:tabs>
          <w:tab w:val="left" w:pos="540"/>
        </w:tabs>
        <w:kinsoku w:val="0"/>
        <w:overflowPunct w:val="0"/>
        <w:spacing w:before="147" w:line="242" w:lineRule="auto"/>
        <w:ind w:right="1960"/>
        <w:jc w:val="both"/>
        <w:rPr>
          <w:sz w:val="24"/>
          <w:szCs w:val="24"/>
        </w:rPr>
      </w:pPr>
    </w:p>
    <w:p w14:paraId="11F34B8F" w14:textId="3DA65FFA" w:rsidR="00F44712" w:rsidRDefault="00F44712" w:rsidP="00F56582">
      <w:pPr>
        <w:tabs>
          <w:tab w:val="left" w:pos="540"/>
        </w:tabs>
        <w:kinsoku w:val="0"/>
        <w:overflowPunct w:val="0"/>
        <w:spacing w:before="147" w:line="242" w:lineRule="auto"/>
        <w:ind w:right="1960"/>
        <w:jc w:val="both"/>
        <w:rPr>
          <w:sz w:val="24"/>
          <w:szCs w:val="24"/>
        </w:rPr>
      </w:pPr>
    </w:p>
    <w:p w14:paraId="79C28017" w14:textId="1EF986F3" w:rsidR="00F44712" w:rsidRDefault="00F44712" w:rsidP="00F56582">
      <w:pPr>
        <w:tabs>
          <w:tab w:val="left" w:pos="540"/>
        </w:tabs>
        <w:kinsoku w:val="0"/>
        <w:overflowPunct w:val="0"/>
        <w:spacing w:before="147" w:line="242" w:lineRule="auto"/>
        <w:ind w:right="1960"/>
        <w:jc w:val="both"/>
        <w:rPr>
          <w:noProof/>
        </w:rPr>
      </w:pPr>
    </w:p>
    <w:p w14:paraId="29D935B0" w14:textId="77777777" w:rsidR="00FA331D" w:rsidRDefault="00FA331D" w:rsidP="00F56582">
      <w:pPr>
        <w:tabs>
          <w:tab w:val="left" w:pos="540"/>
        </w:tabs>
        <w:kinsoku w:val="0"/>
        <w:overflowPunct w:val="0"/>
        <w:spacing w:before="147" w:line="242" w:lineRule="auto"/>
        <w:ind w:right="1960"/>
        <w:jc w:val="both"/>
        <w:rPr>
          <w:noProof/>
        </w:rPr>
      </w:pPr>
    </w:p>
    <w:p w14:paraId="5845ACEA" w14:textId="77777777" w:rsidR="00FA331D" w:rsidRDefault="00FA331D" w:rsidP="00F56582">
      <w:pPr>
        <w:tabs>
          <w:tab w:val="left" w:pos="540"/>
        </w:tabs>
        <w:kinsoku w:val="0"/>
        <w:overflowPunct w:val="0"/>
        <w:spacing w:before="147" w:line="242" w:lineRule="auto"/>
        <w:ind w:right="1960"/>
        <w:jc w:val="both"/>
        <w:rPr>
          <w:noProof/>
        </w:rPr>
      </w:pPr>
    </w:p>
    <w:p w14:paraId="0C4413C8" w14:textId="185A38E7" w:rsidR="00F44712" w:rsidRDefault="00CE4108" w:rsidP="00F56582">
      <w:pPr>
        <w:tabs>
          <w:tab w:val="left" w:pos="540"/>
        </w:tabs>
        <w:kinsoku w:val="0"/>
        <w:overflowPunct w:val="0"/>
        <w:spacing w:before="147" w:line="242" w:lineRule="auto"/>
        <w:ind w:right="1960"/>
        <w:jc w:val="both"/>
        <w:rPr>
          <w:noProof/>
        </w:rPr>
      </w:pPr>
      <w:r>
        <w:rPr>
          <w:noProof/>
        </w:rPr>
        <w:t>Visualize un Hue</w:t>
      </w:r>
    </w:p>
    <w:p w14:paraId="5D7AC935" w14:textId="77D3CC93" w:rsidR="00F44712" w:rsidRDefault="00F44712" w:rsidP="00F56582">
      <w:pPr>
        <w:tabs>
          <w:tab w:val="left" w:pos="540"/>
        </w:tabs>
        <w:kinsoku w:val="0"/>
        <w:overflowPunct w:val="0"/>
        <w:spacing w:before="147" w:line="242" w:lineRule="auto"/>
        <w:ind w:right="1960"/>
        <w:jc w:val="both"/>
        <w:rPr>
          <w:sz w:val="24"/>
          <w:szCs w:val="24"/>
        </w:rPr>
      </w:pPr>
      <w:r>
        <w:rPr>
          <w:noProof/>
          <w:lang w:val="en-IN" w:eastAsia="en-IN"/>
        </w:rPr>
        <w:drawing>
          <wp:inline distT="0" distB="0" distL="0" distR="0" wp14:anchorId="1335560D" wp14:editId="0FB00B8F">
            <wp:extent cx="6165850" cy="31457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850" cy="3145790"/>
                    </a:xfrm>
                    <a:prstGeom prst="rect">
                      <a:avLst/>
                    </a:prstGeom>
                    <a:noFill/>
                    <a:ln>
                      <a:noFill/>
                    </a:ln>
                  </pic:spPr>
                </pic:pic>
              </a:graphicData>
            </a:graphic>
          </wp:inline>
        </w:drawing>
      </w:r>
    </w:p>
    <w:p w14:paraId="79C543F9" w14:textId="77777777" w:rsidR="00F44712" w:rsidRDefault="00F44712" w:rsidP="00F56582">
      <w:pPr>
        <w:tabs>
          <w:tab w:val="left" w:pos="540"/>
        </w:tabs>
        <w:kinsoku w:val="0"/>
        <w:overflowPunct w:val="0"/>
        <w:spacing w:before="147" w:line="242" w:lineRule="auto"/>
        <w:ind w:right="1960"/>
        <w:jc w:val="both"/>
        <w:rPr>
          <w:sz w:val="24"/>
          <w:szCs w:val="24"/>
        </w:rPr>
      </w:pPr>
    </w:p>
    <w:p w14:paraId="32BCC80C" w14:textId="1FCDA9AF" w:rsidR="00F44712" w:rsidRDefault="00F44712" w:rsidP="00F56582">
      <w:pPr>
        <w:tabs>
          <w:tab w:val="left" w:pos="540"/>
        </w:tabs>
        <w:kinsoku w:val="0"/>
        <w:overflowPunct w:val="0"/>
        <w:spacing w:before="147" w:line="242" w:lineRule="auto"/>
        <w:ind w:right="1960"/>
        <w:jc w:val="both"/>
        <w:rPr>
          <w:sz w:val="24"/>
          <w:szCs w:val="24"/>
        </w:rPr>
      </w:pPr>
      <w:r>
        <w:rPr>
          <w:noProof/>
          <w:lang w:val="en-IN" w:eastAsia="en-IN"/>
        </w:rPr>
        <w:lastRenderedPageBreak/>
        <w:drawing>
          <wp:inline distT="0" distB="0" distL="0" distR="0" wp14:anchorId="23E3B47A" wp14:editId="10DF8905">
            <wp:extent cx="6172200" cy="3274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274695"/>
                    </a:xfrm>
                    <a:prstGeom prst="rect">
                      <a:avLst/>
                    </a:prstGeom>
                    <a:noFill/>
                    <a:ln>
                      <a:noFill/>
                    </a:ln>
                  </pic:spPr>
                </pic:pic>
              </a:graphicData>
            </a:graphic>
          </wp:inline>
        </w:drawing>
      </w:r>
    </w:p>
    <w:p w14:paraId="2FF36CBA" w14:textId="289EE05B" w:rsidR="00F44712" w:rsidRDefault="00F44712" w:rsidP="00F56582">
      <w:pPr>
        <w:tabs>
          <w:tab w:val="left" w:pos="540"/>
        </w:tabs>
        <w:kinsoku w:val="0"/>
        <w:overflowPunct w:val="0"/>
        <w:spacing w:before="147" w:line="242" w:lineRule="auto"/>
        <w:ind w:right="1960"/>
        <w:jc w:val="both"/>
        <w:rPr>
          <w:sz w:val="24"/>
          <w:szCs w:val="24"/>
        </w:rPr>
      </w:pPr>
    </w:p>
    <w:p w14:paraId="7211D327" w14:textId="343ADF26" w:rsidR="00F44712" w:rsidRDefault="00B703C0" w:rsidP="00F56582">
      <w:pPr>
        <w:tabs>
          <w:tab w:val="left" w:pos="540"/>
        </w:tabs>
        <w:kinsoku w:val="0"/>
        <w:overflowPunct w:val="0"/>
        <w:spacing w:before="147" w:line="242" w:lineRule="auto"/>
        <w:ind w:right="1960"/>
        <w:jc w:val="both"/>
        <w:rPr>
          <w:sz w:val="24"/>
          <w:szCs w:val="24"/>
        </w:rPr>
      </w:pPr>
      <w:r>
        <w:rPr>
          <w:sz w:val="24"/>
          <w:szCs w:val="24"/>
        </w:rPr>
        <w:t xml:space="preserve">Displaying the loaded dataset in HUE browser by which we can check the data  that is loaded into the table we created is  </w:t>
      </w:r>
    </w:p>
    <w:p w14:paraId="63C905AC" w14:textId="31EB81BC" w:rsidR="00F44712" w:rsidRDefault="00F44712" w:rsidP="00F56582">
      <w:pPr>
        <w:tabs>
          <w:tab w:val="left" w:pos="540"/>
        </w:tabs>
        <w:kinsoku w:val="0"/>
        <w:overflowPunct w:val="0"/>
        <w:spacing w:before="147" w:line="242" w:lineRule="auto"/>
        <w:ind w:right="1960"/>
        <w:jc w:val="both"/>
        <w:rPr>
          <w:sz w:val="24"/>
          <w:szCs w:val="24"/>
        </w:rPr>
      </w:pPr>
    </w:p>
    <w:p w14:paraId="32DCD281" w14:textId="05940CD0" w:rsidR="00F44712" w:rsidRDefault="00F44712" w:rsidP="00F56582">
      <w:pPr>
        <w:tabs>
          <w:tab w:val="left" w:pos="540"/>
        </w:tabs>
        <w:kinsoku w:val="0"/>
        <w:overflowPunct w:val="0"/>
        <w:spacing w:before="147" w:line="242" w:lineRule="auto"/>
        <w:ind w:right="1960"/>
        <w:jc w:val="both"/>
        <w:rPr>
          <w:sz w:val="24"/>
          <w:szCs w:val="24"/>
        </w:rPr>
      </w:pPr>
    </w:p>
    <w:p w14:paraId="1BBC49BA" w14:textId="216526F5" w:rsidR="00CE4108" w:rsidRDefault="00CE4108" w:rsidP="00F56582">
      <w:pPr>
        <w:tabs>
          <w:tab w:val="left" w:pos="540"/>
        </w:tabs>
        <w:kinsoku w:val="0"/>
        <w:overflowPunct w:val="0"/>
        <w:spacing w:before="147" w:line="242" w:lineRule="auto"/>
        <w:ind w:right="1960"/>
        <w:jc w:val="both"/>
        <w:rPr>
          <w:sz w:val="24"/>
          <w:szCs w:val="24"/>
        </w:rPr>
      </w:pPr>
    </w:p>
    <w:p w14:paraId="070A9389" w14:textId="77777777" w:rsidR="00B703C0" w:rsidRDefault="00B703C0" w:rsidP="00F56582">
      <w:pPr>
        <w:tabs>
          <w:tab w:val="left" w:pos="540"/>
        </w:tabs>
        <w:kinsoku w:val="0"/>
        <w:overflowPunct w:val="0"/>
        <w:spacing w:before="147" w:line="242" w:lineRule="auto"/>
        <w:ind w:right="1960"/>
        <w:jc w:val="both"/>
        <w:rPr>
          <w:sz w:val="24"/>
          <w:szCs w:val="24"/>
        </w:rPr>
      </w:pPr>
    </w:p>
    <w:p w14:paraId="40945C4C" w14:textId="518F71B8" w:rsidR="00CE4108" w:rsidRPr="00177A7D" w:rsidRDefault="00CE4108" w:rsidP="00F56582">
      <w:pPr>
        <w:tabs>
          <w:tab w:val="left" w:pos="540"/>
        </w:tabs>
        <w:kinsoku w:val="0"/>
        <w:overflowPunct w:val="0"/>
        <w:spacing w:before="147" w:line="242" w:lineRule="auto"/>
        <w:ind w:right="1960"/>
        <w:jc w:val="both"/>
        <w:rPr>
          <w:b/>
          <w:bCs/>
          <w:sz w:val="24"/>
          <w:szCs w:val="24"/>
        </w:rPr>
      </w:pPr>
      <w:r w:rsidRPr="00177A7D">
        <w:rPr>
          <w:b/>
          <w:bCs/>
          <w:sz w:val="24"/>
          <w:szCs w:val="24"/>
        </w:rPr>
        <w:t xml:space="preserve">Finding Names and scores whose </w:t>
      </w:r>
      <w:proofErr w:type="spellStart"/>
      <w:r w:rsidRPr="00177A7D">
        <w:rPr>
          <w:b/>
          <w:bCs/>
          <w:sz w:val="24"/>
          <w:szCs w:val="24"/>
        </w:rPr>
        <w:t>gre</w:t>
      </w:r>
      <w:proofErr w:type="spellEnd"/>
      <w:r w:rsidRPr="00177A7D">
        <w:rPr>
          <w:b/>
          <w:bCs/>
          <w:sz w:val="24"/>
          <w:szCs w:val="24"/>
        </w:rPr>
        <w:t xml:space="preserve">&gt;320 and </w:t>
      </w:r>
      <w:proofErr w:type="spellStart"/>
      <w:r w:rsidRPr="00177A7D">
        <w:rPr>
          <w:b/>
          <w:bCs/>
          <w:sz w:val="24"/>
          <w:szCs w:val="24"/>
        </w:rPr>
        <w:t>toefl</w:t>
      </w:r>
      <w:proofErr w:type="spellEnd"/>
      <w:r w:rsidRPr="00177A7D">
        <w:rPr>
          <w:b/>
          <w:bCs/>
          <w:sz w:val="24"/>
          <w:szCs w:val="24"/>
        </w:rPr>
        <w:t>&gt;115</w:t>
      </w:r>
    </w:p>
    <w:p w14:paraId="5E00E6A0" w14:textId="3BCAB3A1" w:rsidR="00F44712" w:rsidRDefault="00F44712" w:rsidP="00F56582">
      <w:pPr>
        <w:tabs>
          <w:tab w:val="left" w:pos="540"/>
        </w:tabs>
        <w:kinsoku w:val="0"/>
        <w:overflowPunct w:val="0"/>
        <w:spacing w:before="147" w:line="242" w:lineRule="auto"/>
        <w:ind w:right="1960"/>
        <w:jc w:val="both"/>
        <w:rPr>
          <w:sz w:val="24"/>
          <w:szCs w:val="24"/>
        </w:rPr>
      </w:pPr>
      <w:r>
        <w:rPr>
          <w:noProof/>
          <w:lang w:val="en-IN" w:eastAsia="en-IN"/>
        </w:rPr>
        <w:lastRenderedPageBreak/>
        <w:drawing>
          <wp:inline distT="0" distB="0" distL="0" distR="0" wp14:anchorId="45220460" wp14:editId="680DFA93">
            <wp:extent cx="5725746" cy="38100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257" cy="3814998"/>
                    </a:xfrm>
                    <a:prstGeom prst="rect">
                      <a:avLst/>
                    </a:prstGeom>
                    <a:noFill/>
                    <a:ln>
                      <a:noFill/>
                    </a:ln>
                  </pic:spPr>
                </pic:pic>
              </a:graphicData>
            </a:graphic>
          </wp:inline>
        </w:drawing>
      </w:r>
    </w:p>
    <w:p w14:paraId="1E207FD6" w14:textId="6C0A95F9" w:rsidR="00364040" w:rsidRDefault="00364040" w:rsidP="00F56582">
      <w:pPr>
        <w:tabs>
          <w:tab w:val="left" w:pos="540"/>
        </w:tabs>
        <w:kinsoku w:val="0"/>
        <w:overflowPunct w:val="0"/>
        <w:spacing w:before="147" w:line="242" w:lineRule="auto"/>
        <w:ind w:right="1960"/>
        <w:jc w:val="both"/>
        <w:rPr>
          <w:sz w:val="24"/>
          <w:szCs w:val="24"/>
        </w:rPr>
      </w:pPr>
      <w:r>
        <w:rPr>
          <w:sz w:val="24"/>
          <w:szCs w:val="24"/>
        </w:rPr>
        <w:t>We are listing out the people who secured “</w:t>
      </w:r>
      <w:proofErr w:type="spellStart"/>
      <w:r>
        <w:rPr>
          <w:sz w:val="24"/>
          <w:szCs w:val="24"/>
        </w:rPr>
        <w:t>gre</w:t>
      </w:r>
      <w:proofErr w:type="spellEnd"/>
      <w:r>
        <w:rPr>
          <w:sz w:val="24"/>
          <w:szCs w:val="24"/>
        </w:rPr>
        <w:t>” score above 320 and “</w:t>
      </w:r>
      <w:proofErr w:type="spellStart"/>
      <w:r>
        <w:rPr>
          <w:sz w:val="24"/>
          <w:szCs w:val="24"/>
        </w:rPr>
        <w:t>toefl</w:t>
      </w:r>
      <w:proofErr w:type="spellEnd"/>
      <w:r>
        <w:rPr>
          <w:sz w:val="24"/>
          <w:szCs w:val="24"/>
        </w:rPr>
        <w:t>” score above 115 by using the above queries.</w:t>
      </w:r>
    </w:p>
    <w:p w14:paraId="074F3421" w14:textId="77777777" w:rsidR="00177A7D" w:rsidRDefault="00177A7D" w:rsidP="00177A7D">
      <w:r w:rsidRPr="00334745">
        <w:t xml:space="preserve">The main purpose of executing this query to list the people with high GRE and TOEFL scores so they </w:t>
      </w:r>
      <w:r>
        <w:t>have</w:t>
      </w:r>
      <w:r w:rsidRPr="00334745">
        <w:t xml:space="preserve"> the most </w:t>
      </w:r>
    </w:p>
    <w:p w14:paraId="428EFE4C" w14:textId="6B0A5AED" w:rsidR="00177A7D" w:rsidRDefault="00177A7D" w:rsidP="00177A7D">
      <w:r>
        <w:t>visa acceptable.</w:t>
      </w:r>
    </w:p>
    <w:p w14:paraId="67C07668" w14:textId="0B502ECF" w:rsidR="00CE4108" w:rsidRPr="00177A7D" w:rsidRDefault="00CE4108" w:rsidP="00F56582">
      <w:pPr>
        <w:tabs>
          <w:tab w:val="left" w:pos="540"/>
        </w:tabs>
        <w:kinsoku w:val="0"/>
        <w:overflowPunct w:val="0"/>
        <w:spacing w:before="147" w:line="242" w:lineRule="auto"/>
        <w:ind w:right="1960"/>
        <w:jc w:val="both"/>
        <w:rPr>
          <w:b/>
          <w:bCs/>
          <w:sz w:val="24"/>
          <w:szCs w:val="24"/>
        </w:rPr>
      </w:pPr>
      <w:r w:rsidRPr="00177A7D">
        <w:rPr>
          <w:b/>
          <w:bCs/>
          <w:sz w:val="24"/>
          <w:szCs w:val="24"/>
        </w:rPr>
        <w:t xml:space="preserve">Finding names and </w:t>
      </w:r>
      <w:proofErr w:type="spellStart"/>
      <w:r w:rsidRPr="00177A7D">
        <w:rPr>
          <w:b/>
          <w:bCs/>
          <w:sz w:val="24"/>
          <w:szCs w:val="24"/>
        </w:rPr>
        <w:t>cgpa</w:t>
      </w:r>
      <w:proofErr w:type="spellEnd"/>
      <w:r w:rsidRPr="00177A7D">
        <w:rPr>
          <w:b/>
          <w:bCs/>
          <w:sz w:val="24"/>
          <w:szCs w:val="24"/>
        </w:rPr>
        <w:t xml:space="preserve"> for top universities</w:t>
      </w:r>
    </w:p>
    <w:p w14:paraId="41C608E1" w14:textId="3A493FC3" w:rsidR="00F56582" w:rsidRDefault="00F44712" w:rsidP="00F56582">
      <w:pPr>
        <w:tabs>
          <w:tab w:val="left" w:pos="540"/>
        </w:tabs>
        <w:kinsoku w:val="0"/>
        <w:overflowPunct w:val="0"/>
        <w:spacing w:before="147" w:line="242" w:lineRule="auto"/>
        <w:ind w:right="1960"/>
        <w:jc w:val="both"/>
        <w:rPr>
          <w:sz w:val="24"/>
          <w:szCs w:val="24"/>
        </w:rPr>
      </w:pPr>
      <w:r>
        <w:rPr>
          <w:noProof/>
          <w:lang w:val="en-IN" w:eastAsia="en-IN"/>
        </w:rPr>
        <w:drawing>
          <wp:inline distT="0" distB="0" distL="0" distR="0" wp14:anchorId="6BA522D1" wp14:editId="31C4F9AC">
            <wp:extent cx="5711092" cy="3140075"/>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768" cy="3143196"/>
                    </a:xfrm>
                    <a:prstGeom prst="rect">
                      <a:avLst/>
                    </a:prstGeom>
                    <a:noFill/>
                    <a:ln>
                      <a:noFill/>
                    </a:ln>
                  </pic:spPr>
                </pic:pic>
              </a:graphicData>
            </a:graphic>
          </wp:inline>
        </w:drawing>
      </w:r>
    </w:p>
    <w:p w14:paraId="07B18C6A" w14:textId="77777777" w:rsidR="00177A7D" w:rsidRDefault="00364040" w:rsidP="00F56582">
      <w:pPr>
        <w:tabs>
          <w:tab w:val="left" w:pos="540"/>
        </w:tabs>
        <w:kinsoku w:val="0"/>
        <w:overflowPunct w:val="0"/>
        <w:spacing w:before="147" w:line="242" w:lineRule="auto"/>
        <w:ind w:right="1960"/>
        <w:jc w:val="both"/>
        <w:rPr>
          <w:sz w:val="24"/>
          <w:szCs w:val="24"/>
        </w:rPr>
      </w:pPr>
      <w:r>
        <w:rPr>
          <w:sz w:val="24"/>
          <w:szCs w:val="24"/>
        </w:rPr>
        <w:t xml:space="preserve">We are </w:t>
      </w:r>
      <w:r w:rsidR="006A1FB1">
        <w:rPr>
          <w:sz w:val="24"/>
          <w:szCs w:val="24"/>
        </w:rPr>
        <w:t xml:space="preserve">finding the people who are form top rated universities by using the above queries. In </w:t>
      </w:r>
      <w:proofErr w:type="spellStart"/>
      <w:r w:rsidR="006A1FB1">
        <w:rPr>
          <w:sz w:val="24"/>
          <w:szCs w:val="24"/>
        </w:rPr>
        <w:lastRenderedPageBreak/>
        <w:t>querie</w:t>
      </w:r>
      <w:proofErr w:type="spellEnd"/>
      <w:r w:rsidR="006A1FB1">
        <w:rPr>
          <w:sz w:val="24"/>
          <w:szCs w:val="24"/>
        </w:rPr>
        <w:t xml:space="preserve"> we analyze the dataset and provided the </w:t>
      </w:r>
      <w:proofErr w:type="spellStart"/>
      <w:r w:rsidR="006A1FB1">
        <w:rPr>
          <w:sz w:val="24"/>
          <w:szCs w:val="24"/>
        </w:rPr>
        <w:t>cgpa</w:t>
      </w:r>
      <w:proofErr w:type="spellEnd"/>
      <w:r w:rsidR="006A1FB1">
        <w:rPr>
          <w:sz w:val="24"/>
          <w:szCs w:val="24"/>
        </w:rPr>
        <w:t xml:space="preserve"> and name of students from top rated </w:t>
      </w:r>
    </w:p>
    <w:p w14:paraId="271FE113" w14:textId="43C0B5E0" w:rsidR="00F44712" w:rsidRDefault="006A1FB1" w:rsidP="00F56582">
      <w:pPr>
        <w:tabs>
          <w:tab w:val="left" w:pos="540"/>
        </w:tabs>
        <w:kinsoku w:val="0"/>
        <w:overflowPunct w:val="0"/>
        <w:spacing w:before="147" w:line="242" w:lineRule="auto"/>
        <w:ind w:right="1960"/>
        <w:jc w:val="both"/>
        <w:rPr>
          <w:sz w:val="24"/>
          <w:szCs w:val="24"/>
        </w:rPr>
      </w:pPr>
      <w:r>
        <w:rPr>
          <w:sz w:val="24"/>
          <w:szCs w:val="24"/>
        </w:rPr>
        <w:t>universities.</w:t>
      </w:r>
    </w:p>
    <w:p w14:paraId="6394B6B3" w14:textId="77777777" w:rsidR="00177A7D" w:rsidRDefault="00177A7D" w:rsidP="00177A7D">
      <w:r>
        <w:t>CGPA of the students also comes into picture when considering for the visa approval so we have taken this query for checking the candidates.</w:t>
      </w:r>
    </w:p>
    <w:p w14:paraId="2B3D8948" w14:textId="4DB0BDF4" w:rsidR="00F44712" w:rsidRPr="00177A7D" w:rsidRDefault="00CE4108" w:rsidP="00F56582">
      <w:pPr>
        <w:tabs>
          <w:tab w:val="left" w:pos="540"/>
        </w:tabs>
        <w:kinsoku w:val="0"/>
        <w:overflowPunct w:val="0"/>
        <w:spacing w:before="147" w:line="242" w:lineRule="auto"/>
        <w:ind w:right="1960"/>
        <w:jc w:val="both"/>
        <w:rPr>
          <w:b/>
          <w:bCs/>
          <w:sz w:val="24"/>
          <w:szCs w:val="24"/>
        </w:rPr>
      </w:pPr>
      <w:proofErr w:type="spellStart"/>
      <w:r w:rsidRPr="00177A7D">
        <w:rPr>
          <w:b/>
          <w:bCs/>
          <w:sz w:val="24"/>
          <w:szCs w:val="24"/>
        </w:rPr>
        <w:t>Avg</w:t>
      </w:r>
      <w:proofErr w:type="spellEnd"/>
      <w:r w:rsidRPr="00177A7D">
        <w:rPr>
          <w:b/>
          <w:bCs/>
          <w:sz w:val="24"/>
          <w:szCs w:val="24"/>
        </w:rPr>
        <w:t xml:space="preserve"> of visa approval</w:t>
      </w:r>
    </w:p>
    <w:p w14:paraId="09AAFBC4" w14:textId="299D5921" w:rsidR="00F44712" w:rsidRDefault="00F44712" w:rsidP="00F56582">
      <w:pPr>
        <w:tabs>
          <w:tab w:val="left" w:pos="540"/>
        </w:tabs>
        <w:kinsoku w:val="0"/>
        <w:overflowPunct w:val="0"/>
        <w:spacing w:before="147" w:line="242" w:lineRule="auto"/>
        <w:ind w:right="1960"/>
        <w:jc w:val="both"/>
        <w:rPr>
          <w:sz w:val="24"/>
          <w:szCs w:val="24"/>
        </w:rPr>
      </w:pPr>
      <w:r>
        <w:rPr>
          <w:noProof/>
          <w:lang w:val="en-IN" w:eastAsia="en-IN"/>
        </w:rPr>
        <w:drawing>
          <wp:inline distT="0" distB="0" distL="0" distR="0" wp14:anchorId="6AB8FCA9" wp14:editId="4E95816E">
            <wp:extent cx="5630838" cy="2895373"/>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2760" cy="2911787"/>
                    </a:xfrm>
                    <a:prstGeom prst="rect">
                      <a:avLst/>
                    </a:prstGeom>
                    <a:noFill/>
                    <a:ln>
                      <a:noFill/>
                    </a:ln>
                  </pic:spPr>
                </pic:pic>
              </a:graphicData>
            </a:graphic>
          </wp:inline>
        </w:drawing>
      </w:r>
    </w:p>
    <w:p w14:paraId="49EC90BA" w14:textId="4DC63007" w:rsidR="00F44712" w:rsidRDefault="006A1FB1" w:rsidP="00F56582">
      <w:pPr>
        <w:tabs>
          <w:tab w:val="left" w:pos="540"/>
        </w:tabs>
        <w:kinsoku w:val="0"/>
        <w:overflowPunct w:val="0"/>
        <w:spacing w:before="147" w:line="242" w:lineRule="auto"/>
        <w:ind w:right="1960"/>
        <w:jc w:val="both"/>
        <w:rPr>
          <w:sz w:val="24"/>
          <w:szCs w:val="24"/>
        </w:rPr>
      </w:pPr>
      <w:r>
        <w:rPr>
          <w:sz w:val="24"/>
          <w:szCs w:val="24"/>
        </w:rPr>
        <w:t xml:space="preserve">We are finding the average visa approval rate by using above </w:t>
      </w:r>
      <w:proofErr w:type="spellStart"/>
      <w:r>
        <w:rPr>
          <w:sz w:val="24"/>
          <w:szCs w:val="24"/>
        </w:rPr>
        <w:t>querie</w:t>
      </w:r>
      <w:proofErr w:type="spellEnd"/>
      <w:r>
        <w:rPr>
          <w:sz w:val="24"/>
          <w:szCs w:val="24"/>
        </w:rPr>
        <w:t>. This quire calls the mapper</w:t>
      </w:r>
      <w:r w:rsidR="0010625F">
        <w:rPr>
          <w:sz w:val="24"/>
          <w:szCs w:val="24"/>
        </w:rPr>
        <w:t xml:space="preserve">, </w:t>
      </w:r>
      <w:r>
        <w:rPr>
          <w:sz w:val="24"/>
          <w:szCs w:val="24"/>
        </w:rPr>
        <w:t>reducer</w:t>
      </w:r>
      <w:r w:rsidR="0010625F">
        <w:rPr>
          <w:sz w:val="24"/>
          <w:szCs w:val="24"/>
        </w:rPr>
        <w:t xml:space="preserve"> because the task executed through </w:t>
      </w:r>
      <w:proofErr w:type="spellStart"/>
      <w:r w:rsidR="0010625F">
        <w:rPr>
          <w:sz w:val="24"/>
          <w:szCs w:val="24"/>
        </w:rPr>
        <w:t>MapReduce</w:t>
      </w:r>
      <w:proofErr w:type="spellEnd"/>
      <w:r w:rsidR="0010625F">
        <w:rPr>
          <w:sz w:val="24"/>
          <w:szCs w:val="24"/>
        </w:rPr>
        <w:t xml:space="preserve"> process.</w:t>
      </w:r>
      <w:r>
        <w:rPr>
          <w:sz w:val="24"/>
          <w:szCs w:val="24"/>
        </w:rPr>
        <w:t xml:space="preserve">    </w:t>
      </w:r>
    </w:p>
    <w:p w14:paraId="27565CB4" w14:textId="7E57FAED" w:rsidR="00F44712" w:rsidRPr="00177A7D" w:rsidRDefault="00CE4108" w:rsidP="00F56582">
      <w:pPr>
        <w:tabs>
          <w:tab w:val="left" w:pos="540"/>
        </w:tabs>
        <w:kinsoku w:val="0"/>
        <w:overflowPunct w:val="0"/>
        <w:spacing w:before="147" w:line="242" w:lineRule="auto"/>
        <w:ind w:right="1960"/>
        <w:jc w:val="both"/>
        <w:rPr>
          <w:b/>
          <w:bCs/>
          <w:sz w:val="24"/>
          <w:szCs w:val="24"/>
        </w:rPr>
      </w:pPr>
      <w:r w:rsidRPr="00177A7D">
        <w:rPr>
          <w:b/>
          <w:bCs/>
          <w:sz w:val="24"/>
          <w:szCs w:val="24"/>
        </w:rPr>
        <w:t>Finding people with more criminal records</w:t>
      </w:r>
    </w:p>
    <w:p w14:paraId="28690553" w14:textId="04CF4DC1" w:rsidR="00F44712" w:rsidRDefault="00F44712" w:rsidP="00F56582">
      <w:pPr>
        <w:tabs>
          <w:tab w:val="left" w:pos="540"/>
        </w:tabs>
        <w:kinsoku w:val="0"/>
        <w:overflowPunct w:val="0"/>
        <w:spacing w:before="147" w:line="242" w:lineRule="auto"/>
        <w:ind w:right="1960"/>
        <w:jc w:val="both"/>
        <w:rPr>
          <w:sz w:val="24"/>
          <w:szCs w:val="24"/>
        </w:rPr>
      </w:pPr>
      <w:r>
        <w:rPr>
          <w:noProof/>
          <w:lang w:val="en-IN" w:eastAsia="en-IN"/>
        </w:rPr>
        <w:drawing>
          <wp:inline distT="0" distB="0" distL="0" distR="0" wp14:anchorId="75BDDBDE" wp14:editId="7C78DC69">
            <wp:extent cx="5691843" cy="315849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053" cy="3168595"/>
                    </a:xfrm>
                    <a:prstGeom prst="rect">
                      <a:avLst/>
                    </a:prstGeom>
                    <a:noFill/>
                    <a:ln>
                      <a:noFill/>
                    </a:ln>
                  </pic:spPr>
                </pic:pic>
              </a:graphicData>
            </a:graphic>
          </wp:inline>
        </w:drawing>
      </w:r>
    </w:p>
    <w:p w14:paraId="158A9D10" w14:textId="77777777" w:rsidR="0010625F" w:rsidRDefault="0010625F" w:rsidP="00F56582">
      <w:pPr>
        <w:tabs>
          <w:tab w:val="left" w:pos="540"/>
        </w:tabs>
        <w:kinsoku w:val="0"/>
        <w:overflowPunct w:val="0"/>
        <w:spacing w:before="147" w:line="242" w:lineRule="auto"/>
        <w:ind w:right="1960"/>
        <w:jc w:val="both"/>
        <w:rPr>
          <w:sz w:val="24"/>
          <w:szCs w:val="24"/>
        </w:rPr>
      </w:pPr>
      <w:r>
        <w:rPr>
          <w:sz w:val="24"/>
          <w:szCs w:val="24"/>
        </w:rPr>
        <w:t xml:space="preserve">In order for easy verification and approval of visa for any person their criminal record is </w:t>
      </w:r>
      <w:r>
        <w:rPr>
          <w:sz w:val="24"/>
          <w:szCs w:val="24"/>
        </w:rPr>
        <w:lastRenderedPageBreak/>
        <w:t xml:space="preserve">checked all the time. Now here we are finding the number of people who have criminal record on their profile. For this task the above </w:t>
      </w:r>
      <w:proofErr w:type="spellStart"/>
      <w:r>
        <w:rPr>
          <w:sz w:val="24"/>
          <w:szCs w:val="24"/>
        </w:rPr>
        <w:t>querie</w:t>
      </w:r>
      <w:proofErr w:type="spellEnd"/>
      <w:r>
        <w:rPr>
          <w:sz w:val="24"/>
          <w:szCs w:val="24"/>
        </w:rPr>
        <w:t xml:space="preserve"> calls the </w:t>
      </w:r>
      <w:proofErr w:type="spellStart"/>
      <w:r>
        <w:rPr>
          <w:sz w:val="24"/>
          <w:szCs w:val="24"/>
        </w:rPr>
        <w:t>MapReduce</w:t>
      </w:r>
      <w:proofErr w:type="spellEnd"/>
      <w:r>
        <w:rPr>
          <w:sz w:val="24"/>
          <w:szCs w:val="24"/>
        </w:rPr>
        <w:t xml:space="preserve"> process.</w:t>
      </w:r>
    </w:p>
    <w:p w14:paraId="2C278BB0" w14:textId="77777777" w:rsidR="00177A7D" w:rsidRDefault="00177A7D" w:rsidP="00177A7D">
      <w:r>
        <w:t>People with more criminal records have the least visa approval rate so, A condition is checked that people with more criminal records the least chance of visa approval.</w:t>
      </w:r>
    </w:p>
    <w:p w14:paraId="28856782" w14:textId="77777777" w:rsidR="00177A7D" w:rsidRDefault="00177A7D" w:rsidP="00F56582">
      <w:pPr>
        <w:tabs>
          <w:tab w:val="left" w:pos="540"/>
        </w:tabs>
        <w:kinsoku w:val="0"/>
        <w:overflowPunct w:val="0"/>
        <w:spacing w:before="147" w:line="242" w:lineRule="auto"/>
        <w:ind w:right="1960"/>
        <w:jc w:val="both"/>
        <w:rPr>
          <w:sz w:val="24"/>
          <w:szCs w:val="24"/>
        </w:rPr>
      </w:pPr>
    </w:p>
    <w:p w14:paraId="173C2ACC" w14:textId="5F66472D" w:rsidR="00F44712" w:rsidRPr="00177A7D" w:rsidRDefault="00CE4108" w:rsidP="00F56582">
      <w:pPr>
        <w:tabs>
          <w:tab w:val="left" w:pos="540"/>
        </w:tabs>
        <w:kinsoku w:val="0"/>
        <w:overflowPunct w:val="0"/>
        <w:spacing w:before="147" w:line="242" w:lineRule="auto"/>
        <w:ind w:right="1960"/>
        <w:jc w:val="both"/>
        <w:rPr>
          <w:b/>
          <w:bCs/>
          <w:sz w:val="24"/>
          <w:szCs w:val="24"/>
        </w:rPr>
      </w:pPr>
      <w:proofErr w:type="spellStart"/>
      <w:r w:rsidRPr="00177A7D">
        <w:rPr>
          <w:b/>
          <w:bCs/>
          <w:sz w:val="24"/>
          <w:szCs w:val="24"/>
        </w:rPr>
        <w:t>Avg</w:t>
      </w:r>
      <w:proofErr w:type="spellEnd"/>
      <w:r w:rsidRPr="00177A7D">
        <w:rPr>
          <w:b/>
          <w:bCs/>
          <w:sz w:val="24"/>
          <w:szCs w:val="24"/>
        </w:rPr>
        <w:t xml:space="preserve"> of </w:t>
      </w:r>
      <w:r w:rsidR="00177A7D" w:rsidRPr="00177A7D">
        <w:rPr>
          <w:b/>
          <w:bCs/>
          <w:sz w:val="24"/>
          <w:szCs w:val="24"/>
        </w:rPr>
        <w:t>parent’s</w:t>
      </w:r>
      <w:r w:rsidRPr="00177A7D">
        <w:rPr>
          <w:b/>
          <w:bCs/>
          <w:sz w:val="24"/>
          <w:szCs w:val="24"/>
        </w:rPr>
        <w:t xml:space="preserve"> income</w:t>
      </w:r>
    </w:p>
    <w:p w14:paraId="68B9903C" w14:textId="505D2FCA" w:rsidR="00F44712" w:rsidRDefault="00F44712" w:rsidP="00F56582">
      <w:pPr>
        <w:tabs>
          <w:tab w:val="left" w:pos="540"/>
        </w:tabs>
        <w:kinsoku w:val="0"/>
        <w:overflowPunct w:val="0"/>
        <w:spacing w:before="147" w:line="242" w:lineRule="auto"/>
        <w:ind w:right="1960"/>
        <w:jc w:val="both"/>
        <w:rPr>
          <w:sz w:val="24"/>
          <w:szCs w:val="24"/>
        </w:rPr>
      </w:pPr>
      <w:r>
        <w:rPr>
          <w:noProof/>
          <w:lang w:val="en-IN" w:eastAsia="en-IN"/>
        </w:rPr>
        <w:drawing>
          <wp:inline distT="0" distB="0" distL="0" distR="0" wp14:anchorId="4A029DEA" wp14:editId="3C51D911">
            <wp:extent cx="5687011" cy="295082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288" cy="2971724"/>
                    </a:xfrm>
                    <a:prstGeom prst="rect">
                      <a:avLst/>
                    </a:prstGeom>
                    <a:noFill/>
                    <a:ln>
                      <a:noFill/>
                    </a:ln>
                  </pic:spPr>
                </pic:pic>
              </a:graphicData>
            </a:graphic>
          </wp:inline>
        </w:drawing>
      </w:r>
    </w:p>
    <w:p w14:paraId="21FF3778" w14:textId="395CE6DF" w:rsidR="0010625F" w:rsidRDefault="0086161F" w:rsidP="00F56582">
      <w:pPr>
        <w:tabs>
          <w:tab w:val="left" w:pos="540"/>
        </w:tabs>
        <w:kinsoku w:val="0"/>
        <w:overflowPunct w:val="0"/>
        <w:spacing w:before="147" w:line="242" w:lineRule="auto"/>
        <w:ind w:right="1960"/>
        <w:jc w:val="both"/>
        <w:rPr>
          <w:sz w:val="24"/>
          <w:szCs w:val="24"/>
        </w:rPr>
      </w:pPr>
      <w:r>
        <w:rPr>
          <w:sz w:val="24"/>
          <w:szCs w:val="24"/>
        </w:rPr>
        <w:t xml:space="preserve">For some particular visa’s like f1and j1, we need check the income in their bank account on in their parent’s bank account as most common of all these are “F1” visas which student visa so some has to sponsor them for their education. So, we are Finding the average income of parents of people who applied for visa. the above </w:t>
      </w:r>
      <w:proofErr w:type="spellStart"/>
      <w:r>
        <w:rPr>
          <w:sz w:val="24"/>
          <w:szCs w:val="24"/>
        </w:rPr>
        <w:t>querie</w:t>
      </w:r>
      <w:proofErr w:type="spellEnd"/>
      <w:r>
        <w:rPr>
          <w:sz w:val="24"/>
          <w:szCs w:val="24"/>
        </w:rPr>
        <w:t xml:space="preserve"> uses the </w:t>
      </w:r>
      <w:proofErr w:type="spellStart"/>
      <w:r>
        <w:rPr>
          <w:sz w:val="24"/>
          <w:szCs w:val="24"/>
        </w:rPr>
        <w:t>MapReduce</w:t>
      </w:r>
      <w:proofErr w:type="spellEnd"/>
      <w:r>
        <w:rPr>
          <w:sz w:val="24"/>
          <w:szCs w:val="24"/>
        </w:rPr>
        <w:t xml:space="preserve"> process to analyze the large data and provide accurate output.</w:t>
      </w:r>
    </w:p>
    <w:p w14:paraId="3C11B99A" w14:textId="43442349" w:rsidR="0086161F" w:rsidRPr="00177A7D" w:rsidRDefault="0086161F" w:rsidP="00F56582">
      <w:pPr>
        <w:tabs>
          <w:tab w:val="left" w:pos="540"/>
        </w:tabs>
        <w:kinsoku w:val="0"/>
        <w:overflowPunct w:val="0"/>
        <w:spacing w:before="147" w:line="242" w:lineRule="auto"/>
        <w:ind w:right="1960"/>
        <w:jc w:val="both"/>
        <w:rPr>
          <w:b/>
          <w:bCs/>
          <w:sz w:val="24"/>
          <w:szCs w:val="24"/>
        </w:rPr>
      </w:pPr>
      <w:r w:rsidRPr="00177A7D">
        <w:rPr>
          <w:b/>
          <w:bCs/>
          <w:sz w:val="24"/>
          <w:szCs w:val="24"/>
        </w:rPr>
        <w:t xml:space="preserve">Finding the top ten </w:t>
      </w:r>
      <w:r w:rsidR="0031383A" w:rsidRPr="00177A7D">
        <w:rPr>
          <w:b/>
          <w:bCs/>
          <w:sz w:val="24"/>
          <w:szCs w:val="24"/>
        </w:rPr>
        <w:t>people visa approval rate</w:t>
      </w:r>
    </w:p>
    <w:p w14:paraId="1DDFEC0D" w14:textId="76C8B9B5" w:rsidR="0086161F" w:rsidRDefault="0086161F" w:rsidP="00F56582">
      <w:pPr>
        <w:tabs>
          <w:tab w:val="left" w:pos="540"/>
        </w:tabs>
        <w:kinsoku w:val="0"/>
        <w:overflowPunct w:val="0"/>
        <w:spacing w:before="147" w:line="242" w:lineRule="auto"/>
        <w:ind w:right="1960"/>
        <w:jc w:val="both"/>
        <w:rPr>
          <w:sz w:val="24"/>
          <w:szCs w:val="24"/>
        </w:rPr>
      </w:pPr>
      <w:r>
        <w:rPr>
          <w:noProof/>
          <w:sz w:val="24"/>
          <w:szCs w:val="24"/>
          <w:lang w:val="en-IN" w:eastAsia="en-IN"/>
        </w:rPr>
        <w:lastRenderedPageBreak/>
        <w:drawing>
          <wp:inline distT="0" distB="0" distL="0" distR="0" wp14:anchorId="2CC2BEC8" wp14:editId="2EEFB869">
            <wp:extent cx="5671992" cy="38163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stretch>
                      <a:fillRect/>
                    </a:stretch>
                  </pic:blipFill>
                  <pic:spPr>
                    <a:xfrm>
                      <a:off x="0" y="0"/>
                      <a:ext cx="5724373" cy="3851594"/>
                    </a:xfrm>
                    <a:prstGeom prst="rect">
                      <a:avLst/>
                    </a:prstGeom>
                  </pic:spPr>
                </pic:pic>
              </a:graphicData>
            </a:graphic>
          </wp:inline>
        </w:drawing>
      </w:r>
    </w:p>
    <w:p w14:paraId="5A25BC4F" w14:textId="4A0C53E9" w:rsidR="00177A7D" w:rsidRDefault="008D763E" w:rsidP="00F56582">
      <w:pPr>
        <w:tabs>
          <w:tab w:val="left" w:pos="540"/>
        </w:tabs>
        <w:kinsoku w:val="0"/>
        <w:overflowPunct w:val="0"/>
        <w:spacing w:before="147" w:line="242" w:lineRule="auto"/>
        <w:ind w:right="1960"/>
        <w:jc w:val="both"/>
        <w:rPr>
          <w:sz w:val="24"/>
          <w:szCs w:val="24"/>
        </w:rPr>
      </w:pPr>
      <w:r>
        <w:rPr>
          <w:sz w:val="24"/>
          <w:szCs w:val="24"/>
        </w:rPr>
        <w:t xml:space="preserve">Based on the data we find the top people with visa approval rate for this task we used above </w:t>
      </w:r>
      <w:proofErr w:type="spellStart"/>
      <w:r>
        <w:rPr>
          <w:sz w:val="24"/>
          <w:szCs w:val="24"/>
        </w:rPr>
        <w:t>querie</w:t>
      </w:r>
      <w:proofErr w:type="spellEnd"/>
      <w:r>
        <w:rPr>
          <w:sz w:val="24"/>
          <w:szCs w:val="24"/>
        </w:rPr>
        <w:t xml:space="preserve"> which calls the </w:t>
      </w:r>
      <w:proofErr w:type="spellStart"/>
      <w:r>
        <w:rPr>
          <w:sz w:val="24"/>
          <w:szCs w:val="24"/>
        </w:rPr>
        <w:t>MapReduce</w:t>
      </w:r>
      <w:proofErr w:type="spellEnd"/>
      <w:r>
        <w:rPr>
          <w:sz w:val="24"/>
          <w:szCs w:val="24"/>
        </w:rPr>
        <w:t xml:space="preserve"> which </w:t>
      </w:r>
      <w:r w:rsidR="00975310">
        <w:rPr>
          <w:sz w:val="24"/>
          <w:szCs w:val="24"/>
        </w:rPr>
        <w:t>retries the accurate data</w:t>
      </w:r>
    </w:p>
    <w:p w14:paraId="2DFF88DC" w14:textId="77777777" w:rsidR="00177A7D" w:rsidRDefault="00177A7D" w:rsidP="00177A7D">
      <w:pPr>
        <w:rPr>
          <w:sz w:val="24"/>
          <w:szCs w:val="24"/>
        </w:rPr>
      </w:pPr>
    </w:p>
    <w:p w14:paraId="12AE63B3" w14:textId="3CF8C08C" w:rsidR="00177A7D" w:rsidRDefault="00177A7D" w:rsidP="00177A7D">
      <w:r>
        <w:t>To display the top 10 students with high visa approval rate so that they can get an idea about who are the highest visa approved students.</w:t>
      </w:r>
    </w:p>
    <w:p w14:paraId="1BFD86E7" w14:textId="77777777" w:rsidR="0031383A" w:rsidRPr="00177A7D" w:rsidRDefault="0031383A" w:rsidP="00F56582">
      <w:pPr>
        <w:tabs>
          <w:tab w:val="left" w:pos="540"/>
        </w:tabs>
        <w:kinsoku w:val="0"/>
        <w:overflowPunct w:val="0"/>
        <w:spacing w:before="147" w:line="242" w:lineRule="auto"/>
        <w:ind w:right="1960"/>
        <w:jc w:val="both"/>
        <w:rPr>
          <w:b/>
          <w:bCs/>
          <w:sz w:val="24"/>
          <w:szCs w:val="24"/>
        </w:rPr>
      </w:pPr>
      <w:r w:rsidRPr="00177A7D">
        <w:rPr>
          <w:b/>
          <w:bCs/>
          <w:sz w:val="24"/>
          <w:szCs w:val="24"/>
        </w:rPr>
        <w:t>Finding the last ten people visa approval rate</w:t>
      </w:r>
    </w:p>
    <w:p w14:paraId="571ECA50" w14:textId="7DF108F0" w:rsidR="0086161F" w:rsidRDefault="0086161F" w:rsidP="00F56582">
      <w:pPr>
        <w:tabs>
          <w:tab w:val="left" w:pos="540"/>
        </w:tabs>
        <w:kinsoku w:val="0"/>
        <w:overflowPunct w:val="0"/>
        <w:spacing w:before="147" w:line="242" w:lineRule="auto"/>
        <w:ind w:right="1960"/>
        <w:jc w:val="both"/>
        <w:rPr>
          <w:sz w:val="24"/>
          <w:szCs w:val="24"/>
        </w:rPr>
      </w:pPr>
      <w:r>
        <w:rPr>
          <w:noProof/>
          <w:sz w:val="24"/>
          <w:szCs w:val="24"/>
          <w:lang w:val="en-IN" w:eastAsia="en-IN"/>
        </w:rPr>
        <w:lastRenderedPageBreak/>
        <w:drawing>
          <wp:inline distT="0" distB="0" distL="0" distR="0" wp14:anchorId="22F0CD56" wp14:editId="21E18082">
            <wp:extent cx="5674290" cy="35115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5693139" cy="3523215"/>
                    </a:xfrm>
                    <a:prstGeom prst="rect">
                      <a:avLst/>
                    </a:prstGeom>
                  </pic:spPr>
                </pic:pic>
              </a:graphicData>
            </a:graphic>
          </wp:inline>
        </w:drawing>
      </w:r>
    </w:p>
    <w:p w14:paraId="795AD042" w14:textId="58AE7598" w:rsidR="00975310" w:rsidRDefault="00975310" w:rsidP="00975310">
      <w:pPr>
        <w:tabs>
          <w:tab w:val="left" w:pos="540"/>
        </w:tabs>
        <w:kinsoku w:val="0"/>
        <w:overflowPunct w:val="0"/>
        <w:spacing w:before="147" w:line="242" w:lineRule="auto"/>
        <w:ind w:right="1960"/>
        <w:jc w:val="both"/>
        <w:rPr>
          <w:sz w:val="24"/>
          <w:szCs w:val="24"/>
        </w:rPr>
      </w:pPr>
      <w:r>
        <w:rPr>
          <w:sz w:val="24"/>
          <w:szCs w:val="24"/>
        </w:rPr>
        <w:t xml:space="preserve">Based on the data we find the </w:t>
      </w:r>
      <w:proofErr w:type="spellStart"/>
      <w:r>
        <w:rPr>
          <w:sz w:val="24"/>
          <w:szCs w:val="24"/>
        </w:rPr>
        <w:t>leaste</w:t>
      </w:r>
      <w:proofErr w:type="spellEnd"/>
      <w:r>
        <w:rPr>
          <w:sz w:val="24"/>
          <w:szCs w:val="24"/>
        </w:rPr>
        <w:t xml:space="preserve"> people with visa approval rate for this task we used above </w:t>
      </w:r>
      <w:proofErr w:type="spellStart"/>
      <w:r>
        <w:rPr>
          <w:sz w:val="24"/>
          <w:szCs w:val="24"/>
        </w:rPr>
        <w:t>querie</w:t>
      </w:r>
      <w:proofErr w:type="spellEnd"/>
      <w:r>
        <w:rPr>
          <w:sz w:val="24"/>
          <w:szCs w:val="24"/>
        </w:rPr>
        <w:t xml:space="preserve"> which calls the </w:t>
      </w:r>
      <w:proofErr w:type="spellStart"/>
      <w:r>
        <w:rPr>
          <w:sz w:val="24"/>
          <w:szCs w:val="24"/>
        </w:rPr>
        <w:t>MapReduce</w:t>
      </w:r>
      <w:proofErr w:type="spellEnd"/>
      <w:r>
        <w:rPr>
          <w:sz w:val="24"/>
          <w:szCs w:val="24"/>
        </w:rPr>
        <w:t xml:space="preserve"> which retries the accurate data</w:t>
      </w:r>
    </w:p>
    <w:p w14:paraId="37E22521" w14:textId="77777777" w:rsidR="00701153" w:rsidRDefault="00701153" w:rsidP="00975310">
      <w:pPr>
        <w:tabs>
          <w:tab w:val="left" w:pos="540"/>
        </w:tabs>
        <w:kinsoku w:val="0"/>
        <w:overflowPunct w:val="0"/>
        <w:spacing w:before="147" w:line="242" w:lineRule="auto"/>
        <w:ind w:right="1960"/>
        <w:jc w:val="both"/>
        <w:rPr>
          <w:sz w:val="24"/>
          <w:szCs w:val="24"/>
        </w:rPr>
      </w:pPr>
    </w:p>
    <w:p w14:paraId="236BCD89" w14:textId="77777777" w:rsidR="00177A7D" w:rsidRDefault="00177A7D" w:rsidP="00177A7D">
      <w:r>
        <w:t>To display the least 10 students with high visa approval rate so that they can get an idea about who are the least visa approved students.</w:t>
      </w:r>
    </w:p>
    <w:p w14:paraId="056019B2" w14:textId="77777777" w:rsidR="00177A7D" w:rsidRDefault="00177A7D" w:rsidP="00975310">
      <w:pPr>
        <w:tabs>
          <w:tab w:val="left" w:pos="540"/>
        </w:tabs>
        <w:kinsoku w:val="0"/>
        <w:overflowPunct w:val="0"/>
        <w:spacing w:before="147" w:line="242" w:lineRule="auto"/>
        <w:ind w:right="1960"/>
        <w:jc w:val="both"/>
        <w:rPr>
          <w:sz w:val="24"/>
          <w:szCs w:val="24"/>
        </w:rPr>
      </w:pPr>
    </w:p>
    <w:p w14:paraId="3A00FD35" w14:textId="368EBB7A" w:rsidR="00F44712" w:rsidRDefault="00CE4108" w:rsidP="00F56582">
      <w:pPr>
        <w:tabs>
          <w:tab w:val="left" w:pos="540"/>
        </w:tabs>
        <w:kinsoku w:val="0"/>
        <w:overflowPunct w:val="0"/>
        <w:spacing w:before="147" w:line="242" w:lineRule="auto"/>
        <w:ind w:right="1960"/>
        <w:jc w:val="both"/>
        <w:rPr>
          <w:sz w:val="24"/>
          <w:szCs w:val="24"/>
        </w:rPr>
      </w:pPr>
      <w:r>
        <w:rPr>
          <w:sz w:val="24"/>
          <w:szCs w:val="24"/>
        </w:rPr>
        <w:t>Final query</w:t>
      </w:r>
    </w:p>
    <w:p w14:paraId="0EA94168" w14:textId="278500B9" w:rsidR="00F44712" w:rsidRDefault="00CE4108" w:rsidP="00F56582">
      <w:pPr>
        <w:tabs>
          <w:tab w:val="left" w:pos="540"/>
        </w:tabs>
        <w:kinsoku w:val="0"/>
        <w:overflowPunct w:val="0"/>
        <w:spacing w:before="147" w:line="242" w:lineRule="auto"/>
        <w:ind w:right="1960"/>
        <w:jc w:val="both"/>
        <w:rPr>
          <w:sz w:val="24"/>
          <w:szCs w:val="24"/>
        </w:rPr>
      </w:pPr>
      <w:r>
        <w:rPr>
          <w:noProof/>
          <w:lang w:val="en-IN" w:eastAsia="en-IN"/>
        </w:rPr>
        <w:drawing>
          <wp:inline distT="0" distB="0" distL="0" distR="0" wp14:anchorId="09C9FEBE" wp14:editId="6FA74755">
            <wp:extent cx="5692042" cy="155003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7581" cy="1551543"/>
                    </a:xfrm>
                    <a:prstGeom prst="rect">
                      <a:avLst/>
                    </a:prstGeom>
                    <a:noFill/>
                    <a:ln>
                      <a:noFill/>
                    </a:ln>
                  </pic:spPr>
                </pic:pic>
              </a:graphicData>
            </a:graphic>
          </wp:inline>
        </w:drawing>
      </w:r>
    </w:p>
    <w:p w14:paraId="34797E4B" w14:textId="2CEFFEAA" w:rsidR="00975310" w:rsidRDefault="00975310" w:rsidP="00F56582">
      <w:pPr>
        <w:tabs>
          <w:tab w:val="left" w:pos="540"/>
        </w:tabs>
        <w:kinsoku w:val="0"/>
        <w:overflowPunct w:val="0"/>
        <w:spacing w:before="147" w:line="242" w:lineRule="auto"/>
        <w:ind w:right="1960"/>
        <w:jc w:val="both"/>
        <w:rPr>
          <w:sz w:val="24"/>
          <w:szCs w:val="24"/>
        </w:rPr>
      </w:pPr>
      <w:r>
        <w:rPr>
          <w:sz w:val="24"/>
          <w:szCs w:val="24"/>
        </w:rPr>
        <w:t xml:space="preserve">Here we are displaying the data of people whose profile is perfectly suited for visa approval based on their </w:t>
      </w:r>
      <w:r w:rsidR="00DA390D">
        <w:rPr>
          <w:sz w:val="24"/>
          <w:szCs w:val="24"/>
        </w:rPr>
        <w:t>GRE</w:t>
      </w:r>
      <w:r>
        <w:rPr>
          <w:sz w:val="24"/>
          <w:szCs w:val="24"/>
        </w:rPr>
        <w:t xml:space="preserve">, </w:t>
      </w:r>
      <w:r w:rsidR="00DA390D">
        <w:rPr>
          <w:sz w:val="24"/>
          <w:szCs w:val="24"/>
        </w:rPr>
        <w:t>TOEFL</w:t>
      </w:r>
      <w:r>
        <w:rPr>
          <w:sz w:val="24"/>
          <w:szCs w:val="24"/>
        </w:rPr>
        <w:t xml:space="preserve"> scores along with the rating of their university and CGPS secured.</w:t>
      </w:r>
    </w:p>
    <w:p w14:paraId="6170532A" w14:textId="2D3355D7" w:rsidR="00975310" w:rsidRDefault="00975310" w:rsidP="00F56582">
      <w:pPr>
        <w:tabs>
          <w:tab w:val="left" w:pos="540"/>
        </w:tabs>
        <w:kinsoku w:val="0"/>
        <w:overflowPunct w:val="0"/>
        <w:spacing w:before="147" w:line="242" w:lineRule="auto"/>
        <w:ind w:right="1960"/>
        <w:jc w:val="both"/>
        <w:rPr>
          <w:sz w:val="24"/>
          <w:szCs w:val="24"/>
        </w:rPr>
      </w:pPr>
    </w:p>
    <w:p w14:paraId="2570DBF2" w14:textId="75B28749" w:rsidR="00975310" w:rsidRDefault="00975310" w:rsidP="00F56582">
      <w:pPr>
        <w:tabs>
          <w:tab w:val="left" w:pos="540"/>
        </w:tabs>
        <w:kinsoku w:val="0"/>
        <w:overflowPunct w:val="0"/>
        <w:spacing w:before="147" w:line="242" w:lineRule="auto"/>
        <w:ind w:right="1960"/>
        <w:jc w:val="both"/>
        <w:rPr>
          <w:sz w:val="24"/>
          <w:szCs w:val="24"/>
        </w:rPr>
      </w:pPr>
    </w:p>
    <w:p w14:paraId="5CFCFA72" w14:textId="7020DC3A" w:rsidR="00975310" w:rsidRDefault="00975310" w:rsidP="00F56582">
      <w:pPr>
        <w:tabs>
          <w:tab w:val="left" w:pos="540"/>
        </w:tabs>
        <w:kinsoku w:val="0"/>
        <w:overflowPunct w:val="0"/>
        <w:spacing w:before="147" w:line="242" w:lineRule="auto"/>
        <w:ind w:right="1960"/>
        <w:jc w:val="both"/>
        <w:rPr>
          <w:sz w:val="24"/>
          <w:szCs w:val="24"/>
        </w:rPr>
      </w:pPr>
    </w:p>
    <w:p w14:paraId="37AD7DBB" w14:textId="15BD2EB3" w:rsidR="00975310" w:rsidRDefault="00975310" w:rsidP="00F56582">
      <w:pPr>
        <w:tabs>
          <w:tab w:val="left" w:pos="540"/>
        </w:tabs>
        <w:kinsoku w:val="0"/>
        <w:overflowPunct w:val="0"/>
        <w:spacing w:before="147" w:line="242" w:lineRule="auto"/>
        <w:ind w:right="1960"/>
        <w:jc w:val="both"/>
        <w:rPr>
          <w:sz w:val="24"/>
          <w:szCs w:val="24"/>
        </w:rPr>
      </w:pPr>
    </w:p>
    <w:p w14:paraId="15B5529C" w14:textId="64F87ED4" w:rsidR="00975310" w:rsidRDefault="00975310" w:rsidP="00F56582">
      <w:pPr>
        <w:tabs>
          <w:tab w:val="left" w:pos="540"/>
        </w:tabs>
        <w:kinsoku w:val="0"/>
        <w:overflowPunct w:val="0"/>
        <w:spacing w:before="147" w:line="242" w:lineRule="auto"/>
        <w:ind w:right="1960"/>
        <w:jc w:val="both"/>
        <w:rPr>
          <w:sz w:val="24"/>
          <w:szCs w:val="24"/>
        </w:rPr>
      </w:pPr>
    </w:p>
    <w:p w14:paraId="2C2678C9" w14:textId="5AF494D4" w:rsidR="000A2B6A" w:rsidRDefault="000A2B6A" w:rsidP="00F56582">
      <w:pPr>
        <w:tabs>
          <w:tab w:val="left" w:pos="540"/>
        </w:tabs>
        <w:kinsoku w:val="0"/>
        <w:overflowPunct w:val="0"/>
        <w:spacing w:before="147" w:line="242" w:lineRule="auto"/>
        <w:ind w:right="1960"/>
        <w:jc w:val="both"/>
        <w:rPr>
          <w:sz w:val="24"/>
          <w:szCs w:val="24"/>
        </w:rPr>
      </w:pPr>
    </w:p>
    <w:p w14:paraId="73FE72BD" w14:textId="0384A1D1" w:rsidR="000A2B6A" w:rsidRDefault="000A2B6A" w:rsidP="00F56582">
      <w:pPr>
        <w:tabs>
          <w:tab w:val="left" w:pos="540"/>
        </w:tabs>
        <w:kinsoku w:val="0"/>
        <w:overflowPunct w:val="0"/>
        <w:spacing w:before="147" w:line="242" w:lineRule="auto"/>
        <w:ind w:right="1960"/>
        <w:jc w:val="both"/>
        <w:rPr>
          <w:sz w:val="24"/>
          <w:szCs w:val="24"/>
        </w:rPr>
      </w:pPr>
    </w:p>
    <w:p w14:paraId="12408ACC" w14:textId="3AE274D9" w:rsidR="000A2B6A" w:rsidRDefault="000A2B6A" w:rsidP="00F56582">
      <w:pPr>
        <w:tabs>
          <w:tab w:val="left" w:pos="540"/>
        </w:tabs>
        <w:kinsoku w:val="0"/>
        <w:overflowPunct w:val="0"/>
        <w:spacing w:before="147" w:line="242" w:lineRule="auto"/>
        <w:ind w:right="1960"/>
        <w:jc w:val="both"/>
        <w:rPr>
          <w:sz w:val="24"/>
          <w:szCs w:val="24"/>
        </w:rPr>
      </w:pPr>
      <w:r>
        <w:rPr>
          <w:sz w:val="24"/>
          <w:szCs w:val="24"/>
        </w:rPr>
        <w:t>SOLR</w:t>
      </w:r>
    </w:p>
    <w:p w14:paraId="1CA97629" w14:textId="57490C66" w:rsidR="000A2B6A" w:rsidRDefault="004030C8" w:rsidP="00F56582">
      <w:pPr>
        <w:tabs>
          <w:tab w:val="left" w:pos="540"/>
        </w:tabs>
        <w:kinsoku w:val="0"/>
        <w:overflowPunct w:val="0"/>
        <w:spacing w:before="147" w:line="242" w:lineRule="auto"/>
        <w:ind w:right="1960"/>
        <w:jc w:val="both"/>
        <w:rPr>
          <w:sz w:val="24"/>
          <w:szCs w:val="24"/>
        </w:rPr>
      </w:pPr>
      <w:r>
        <w:rPr>
          <w:sz w:val="24"/>
          <w:szCs w:val="24"/>
        </w:rPr>
        <w:t xml:space="preserve">Now we are performing several tasks on the </w:t>
      </w:r>
      <w:proofErr w:type="spellStart"/>
      <w:r>
        <w:rPr>
          <w:sz w:val="24"/>
          <w:szCs w:val="24"/>
        </w:rPr>
        <w:t>visa_candidates</w:t>
      </w:r>
      <w:proofErr w:type="spellEnd"/>
      <w:r>
        <w:rPr>
          <w:sz w:val="24"/>
          <w:szCs w:val="24"/>
        </w:rPr>
        <w:t xml:space="preserve"> dataset using </w:t>
      </w:r>
      <w:r w:rsidR="00DA390D">
        <w:rPr>
          <w:sz w:val="24"/>
          <w:szCs w:val="24"/>
        </w:rPr>
        <w:t xml:space="preserve">the </w:t>
      </w:r>
      <w:r>
        <w:rPr>
          <w:sz w:val="24"/>
          <w:szCs w:val="24"/>
        </w:rPr>
        <w:t>SOLR tool</w:t>
      </w:r>
    </w:p>
    <w:p w14:paraId="6B2F50E7" w14:textId="2C26C7C1" w:rsidR="00975310"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2579DB68" wp14:editId="031F35AE">
            <wp:extent cx="5676309" cy="2334260"/>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stretch>
                      <a:fillRect/>
                    </a:stretch>
                  </pic:blipFill>
                  <pic:spPr>
                    <a:xfrm>
                      <a:off x="0" y="0"/>
                      <a:ext cx="5697834" cy="2343112"/>
                    </a:xfrm>
                    <a:prstGeom prst="rect">
                      <a:avLst/>
                    </a:prstGeom>
                  </pic:spPr>
                </pic:pic>
              </a:graphicData>
            </a:graphic>
          </wp:inline>
        </w:drawing>
      </w:r>
    </w:p>
    <w:p w14:paraId="66CA0E2E" w14:textId="3A2E43AD" w:rsidR="000A2B6A" w:rsidRPr="000A2B6A" w:rsidRDefault="000A2B6A" w:rsidP="00F56582">
      <w:pPr>
        <w:tabs>
          <w:tab w:val="left" w:pos="540"/>
        </w:tabs>
        <w:kinsoku w:val="0"/>
        <w:overflowPunct w:val="0"/>
        <w:spacing w:before="147" w:line="242" w:lineRule="auto"/>
        <w:ind w:right="1960"/>
        <w:jc w:val="both"/>
        <w:rPr>
          <w:sz w:val="24"/>
          <w:szCs w:val="24"/>
        </w:rPr>
      </w:pPr>
      <w:r w:rsidRPr="000A2B6A">
        <w:rPr>
          <w:sz w:val="24"/>
          <w:szCs w:val="24"/>
        </w:rPr>
        <w:t xml:space="preserve">The above command is used for creating </w:t>
      </w:r>
      <w:r w:rsidR="00DA390D">
        <w:rPr>
          <w:sz w:val="24"/>
          <w:szCs w:val="24"/>
        </w:rPr>
        <w:t xml:space="preserve">a </w:t>
      </w:r>
      <w:r w:rsidRPr="000A2B6A">
        <w:rPr>
          <w:sz w:val="24"/>
          <w:szCs w:val="24"/>
        </w:rPr>
        <w:t xml:space="preserve">new instance for the </w:t>
      </w:r>
      <w:r>
        <w:rPr>
          <w:sz w:val="24"/>
          <w:szCs w:val="24"/>
        </w:rPr>
        <w:t>“</w:t>
      </w:r>
      <w:proofErr w:type="spellStart"/>
      <w:r>
        <w:rPr>
          <w:sz w:val="24"/>
          <w:szCs w:val="24"/>
        </w:rPr>
        <w:t>visa_candidates</w:t>
      </w:r>
      <w:proofErr w:type="spellEnd"/>
      <w:r>
        <w:rPr>
          <w:sz w:val="24"/>
          <w:szCs w:val="24"/>
        </w:rPr>
        <w:t>”</w:t>
      </w:r>
      <w:r w:rsidRPr="000A2B6A">
        <w:rPr>
          <w:sz w:val="24"/>
          <w:szCs w:val="24"/>
        </w:rPr>
        <w:t xml:space="preserve"> and you can see a folder is created on the name </w:t>
      </w:r>
      <w:r w:rsidR="004030C8">
        <w:rPr>
          <w:sz w:val="24"/>
          <w:szCs w:val="24"/>
        </w:rPr>
        <w:t>“</w:t>
      </w:r>
      <w:proofErr w:type="spellStart"/>
      <w:r w:rsidR="004030C8">
        <w:rPr>
          <w:sz w:val="24"/>
          <w:szCs w:val="24"/>
        </w:rPr>
        <w:t>visa_candidates</w:t>
      </w:r>
      <w:proofErr w:type="spellEnd"/>
      <w:r w:rsidR="004030C8">
        <w:rPr>
          <w:sz w:val="24"/>
          <w:szCs w:val="24"/>
        </w:rPr>
        <w:t>”</w:t>
      </w:r>
      <w:r w:rsidRPr="000A2B6A">
        <w:rPr>
          <w:sz w:val="24"/>
          <w:szCs w:val="24"/>
        </w:rPr>
        <w:t xml:space="preserve"> in </w:t>
      </w:r>
      <w:r w:rsidR="00DA390D">
        <w:rPr>
          <w:sz w:val="24"/>
          <w:szCs w:val="24"/>
        </w:rPr>
        <w:t>which</w:t>
      </w:r>
      <w:r w:rsidRPr="000A2B6A">
        <w:rPr>
          <w:sz w:val="24"/>
          <w:szCs w:val="24"/>
        </w:rPr>
        <w:t xml:space="preserve"> all the schema and other configurations are stored.</w:t>
      </w:r>
    </w:p>
    <w:p w14:paraId="509AC8F1" w14:textId="01305D11" w:rsidR="00975310" w:rsidRDefault="006A6858" w:rsidP="00F56582">
      <w:pPr>
        <w:tabs>
          <w:tab w:val="left" w:pos="540"/>
        </w:tabs>
        <w:kinsoku w:val="0"/>
        <w:overflowPunct w:val="0"/>
        <w:spacing w:before="147" w:line="242" w:lineRule="auto"/>
        <w:ind w:right="1960"/>
        <w:jc w:val="both"/>
        <w:rPr>
          <w:sz w:val="24"/>
          <w:szCs w:val="24"/>
        </w:rPr>
      </w:pPr>
      <w:r>
        <w:rPr>
          <w:sz w:val="24"/>
          <w:szCs w:val="24"/>
        </w:rPr>
        <w:t>Changing  Schema</w:t>
      </w:r>
    </w:p>
    <w:p w14:paraId="09E3984D" w14:textId="242FF1BD" w:rsidR="00975310"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5E5995D5" wp14:editId="5C73A7F2">
            <wp:extent cx="5663272" cy="655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a:xfrm>
                      <a:off x="0" y="0"/>
                      <a:ext cx="5834593" cy="675090"/>
                    </a:xfrm>
                    <a:prstGeom prst="rect">
                      <a:avLst/>
                    </a:prstGeom>
                  </pic:spPr>
                </pic:pic>
              </a:graphicData>
            </a:graphic>
          </wp:inline>
        </w:drawing>
      </w:r>
    </w:p>
    <w:p w14:paraId="166F5950" w14:textId="3AB050DE" w:rsidR="00CE4108" w:rsidRDefault="004030C8" w:rsidP="00F56582">
      <w:pPr>
        <w:tabs>
          <w:tab w:val="left" w:pos="540"/>
        </w:tabs>
        <w:kinsoku w:val="0"/>
        <w:overflowPunct w:val="0"/>
        <w:spacing w:before="147" w:line="242" w:lineRule="auto"/>
        <w:ind w:right="1960"/>
        <w:jc w:val="both"/>
        <w:rPr>
          <w:sz w:val="24"/>
          <w:szCs w:val="24"/>
        </w:rPr>
      </w:pPr>
      <w:r w:rsidRPr="004030C8">
        <w:rPr>
          <w:sz w:val="24"/>
          <w:szCs w:val="24"/>
        </w:rPr>
        <w:t xml:space="preserve">We need to edit the schema because all are not present in the old schema to add new features we are changing </w:t>
      </w:r>
      <w:r w:rsidR="00DA390D">
        <w:rPr>
          <w:sz w:val="24"/>
          <w:szCs w:val="24"/>
        </w:rPr>
        <w:t xml:space="preserve">the </w:t>
      </w:r>
      <w:r w:rsidRPr="004030C8">
        <w:rPr>
          <w:sz w:val="24"/>
          <w:szCs w:val="24"/>
        </w:rPr>
        <w:t xml:space="preserve">schema using </w:t>
      </w:r>
      <w:proofErr w:type="spellStart"/>
      <w:r w:rsidRPr="004030C8">
        <w:rPr>
          <w:sz w:val="24"/>
          <w:szCs w:val="24"/>
        </w:rPr>
        <w:t>gedit</w:t>
      </w:r>
      <w:proofErr w:type="spellEnd"/>
      <w:r w:rsidRPr="004030C8">
        <w:rPr>
          <w:sz w:val="24"/>
          <w:szCs w:val="24"/>
        </w:rPr>
        <w:t>.</w:t>
      </w:r>
    </w:p>
    <w:p w14:paraId="2E85981E" w14:textId="5FACF4FC" w:rsidR="004030C8" w:rsidRPr="004030C8" w:rsidRDefault="004030C8" w:rsidP="00F56582">
      <w:pPr>
        <w:tabs>
          <w:tab w:val="left" w:pos="540"/>
        </w:tabs>
        <w:kinsoku w:val="0"/>
        <w:overflowPunct w:val="0"/>
        <w:spacing w:before="147" w:line="242" w:lineRule="auto"/>
        <w:ind w:right="1960"/>
        <w:jc w:val="both"/>
        <w:rPr>
          <w:sz w:val="24"/>
          <w:szCs w:val="24"/>
        </w:rPr>
      </w:pPr>
      <w:r w:rsidRPr="004030C8">
        <w:rPr>
          <w:sz w:val="24"/>
          <w:szCs w:val="24"/>
        </w:rPr>
        <w:t>We will change the schema in the schema.xml</w:t>
      </w:r>
    </w:p>
    <w:p w14:paraId="561653E8" w14:textId="09F16987" w:rsidR="00CE4108"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lastRenderedPageBreak/>
        <w:drawing>
          <wp:inline distT="0" distB="0" distL="0" distR="0" wp14:anchorId="1182490B" wp14:editId="5BFDE8D8">
            <wp:extent cx="5614843" cy="252081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stretch>
                      <a:fillRect/>
                    </a:stretch>
                  </pic:blipFill>
                  <pic:spPr>
                    <a:xfrm>
                      <a:off x="0" y="0"/>
                      <a:ext cx="5690338" cy="2554705"/>
                    </a:xfrm>
                    <a:prstGeom prst="rect">
                      <a:avLst/>
                    </a:prstGeom>
                  </pic:spPr>
                </pic:pic>
              </a:graphicData>
            </a:graphic>
          </wp:inline>
        </w:drawing>
      </w:r>
    </w:p>
    <w:p w14:paraId="0D6A25CE" w14:textId="54E92E07" w:rsidR="00004541" w:rsidRDefault="004030C8" w:rsidP="00F56582">
      <w:pPr>
        <w:tabs>
          <w:tab w:val="left" w:pos="540"/>
        </w:tabs>
        <w:kinsoku w:val="0"/>
        <w:overflowPunct w:val="0"/>
        <w:spacing w:before="147" w:line="242" w:lineRule="auto"/>
        <w:ind w:right="1960"/>
        <w:jc w:val="both"/>
        <w:rPr>
          <w:sz w:val="24"/>
          <w:szCs w:val="24"/>
        </w:rPr>
      </w:pPr>
      <w:r>
        <w:t>Here in the --create command the contents of the instance directory are uploaded to the zookeeper.</w:t>
      </w:r>
    </w:p>
    <w:p w14:paraId="72DEFE9E" w14:textId="7E5C28D3" w:rsidR="00004541"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39C37861" wp14:editId="0F27E1CD">
            <wp:extent cx="5685471" cy="2964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stretch>
                      <a:fillRect/>
                    </a:stretch>
                  </pic:blipFill>
                  <pic:spPr>
                    <a:xfrm>
                      <a:off x="0" y="0"/>
                      <a:ext cx="5707678" cy="2976395"/>
                    </a:xfrm>
                    <a:prstGeom prst="rect">
                      <a:avLst/>
                    </a:prstGeom>
                  </pic:spPr>
                </pic:pic>
              </a:graphicData>
            </a:graphic>
          </wp:inline>
        </w:drawing>
      </w:r>
    </w:p>
    <w:p w14:paraId="3097226F" w14:textId="4BB2D9EC" w:rsidR="006A6858" w:rsidRDefault="00C10E67" w:rsidP="00F56582">
      <w:pPr>
        <w:tabs>
          <w:tab w:val="left" w:pos="540"/>
        </w:tabs>
        <w:kinsoku w:val="0"/>
        <w:overflowPunct w:val="0"/>
        <w:spacing w:before="147" w:line="242" w:lineRule="auto"/>
        <w:ind w:right="1960"/>
        <w:jc w:val="both"/>
      </w:pPr>
      <w:r>
        <w:t>Here</w:t>
      </w:r>
      <w:r w:rsidR="006A6858">
        <w:t xml:space="preserve"> the </w:t>
      </w:r>
      <w:r>
        <w:t>“</w:t>
      </w:r>
      <w:r w:rsidR="006A6858">
        <w:t xml:space="preserve">--create </w:t>
      </w:r>
      <w:proofErr w:type="spellStart"/>
      <w:r w:rsidR="006A6858">
        <w:t>visa_candidates</w:t>
      </w:r>
      <w:proofErr w:type="spellEnd"/>
      <w:r>
        <w:t>”</w:t>
      </w:r>
      <w:r w:rsidR="006A6858">
        <w:t xml:space="preserve"> command a new collection is created in the </w:t>
      </w:r>
      <w:proofErr w:type="spellStart"/>
      <w:r w:rsidR="006A6858">
        <w:t>solr</w:t>
      </w:r>
      <w:proofErr w:type="spellEnd"/>
      <w:r>
        <w:t xml:space="preserve"> which is</w:t>
      </w:r>
      <w:r w:rsidR="006A6858">
        <w:t xml:space="preserve"> named </w:t>
      </w:r>
      <w:proofErr w:type="spellStart"/>
      <w:r w:rsidR="006A6858">
        <w:t>visa_candidates</w:t>
      </w:r>
      <w:proofErr w:type="spellEnd"/>
    </w:p>
    <w:p w14:paraId="275EFDBD" w14:textId="3B01DE83" w:rsidR="00C10E67" w:rsidRDefault="00C10E67" w:rsidP="00F56582">
      <w:pPr>
        <w:tabs>
          <w:tab w:val="left" w:pos="540"/>
        </w:tabs>
        <w:kinsoku w:val="0"/>
        <w:overflowPunct w:val="0"/>
        <w:spacing w:before="147" w:line="242" w:lineRule="auto"/>
        <w:ind w:right="1960"/>
        <w:jc w:val="both"/>
        <w:rPr>
          <w:sz w:val="24"/>
          <w:szCs w:val="24"/>
        </w:rPr>
      </w:pPr>
      <w:r>
        <w:t>Loading Data into SOLR</w:t>
      </w:r>
    </w:p>
    <w:p w14:paraId="7F538E97" w14:textId="2C093598" w:rsidR="00004541"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lastRenderedPageBreak/>
        <w:drawing>
          <wp:inline distT="0" distB="0" distL="0" distR="0" wp14:anchorId="5D556088" wp14:editId="65599345">
            <wp:extent cx="5686602" cy="3350895"/>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stretch>
                      <a:fillRect/>
                    </a:stretch>
                  </pic:blipFill>
                  <pic:spPr>
                    <a:xfrm>
                      <a:off x="0" y="0"/>
                      <a:ext cx="5735103" cy="3379474"/>
                    </a:xfrm>
                    <a:prstGeom prst="rect">
                      <a:avLst/>
                    </a:prstGeom>
                  </pic:spPr>
                </pic:pic>
              </a:graphicData>
            </a:graphic>
          </wp:inline>
        </w:drawing>
      </w:r>
    </w:p>
    <w:p w14:paraId="264AB119" w14:textId="77777777" w:rsidR="00C10E67" w:rsidRDefault="00C10E67" w:rsidP="00F56582">
      <w:pPr>
        <w:tabs>
          <w:tab w:val="left" w:pos="540"/>
        </w:tabs>
        <w:kinsoku w:val="0"/>
        <w:overflowPunct w:val="0"/>
        <w:spacing w:before="147" w:line="242" w:lineRule="auto"/>
        <w:ind w:right="1960"/>
        <w:jc w:val="both"/>
      </w:pPr>
    </w:p>
    <w:p w14:paraId="2019042B" w14:textId="7D897225" w:rsidR="00C10E67" w:rsidRDefault="00C10E67" w:rsidP="00F56582">
      <w:pPr>
        <w:tabs>
          <w:tab w:val="left" w:pos="540"/>
        </w:tabs>
        <w:kinsoku w:val="0"/>
        <w:overflowPunct w:val="0"/>
        <w:spacing w:before="147" w:line="242" w:lineRule="auto"/>
        <w:ind w:right="1960"/>
        <w:jc w:val="both"/>
      </w:pPr>
      <w:r>
        <w:t xml:space="preserve">For uploading the data into </w:t>
      </w:r>
      <w:proofErr w:type="spellStart"/>
      <w:r>
        <w:t>solr</w:t>
      </w:r>
      <w:proofErr w:type="spellEnd"/>
      <w:r>
        <w:t xml:space="preserve"> we follow these steps, </w:t>
      </w:r>
      <w:r w:rsidR="006A6858">
        <w:t xml:space="preserve">Open </w:t>
      </w:r>
      <w:proofErr w:type="spellStart"/>
      <w:r w:rsidR="006A6858">
        <w:t>solr</w:t>
      </w:r>
      <w:proofErr w:type="spellEnd"/>
      <w:r w:rsidR="006A6858">
        <w:t xml:space="preserve"> and go to </w:t>
      </w:r>
      <w:r w:rsidR="00DA390D">
        <w:t>Core-Admin</w:t>
      </w:r>
      <w:r w:rsidR="006A6858">
        <w:t xml:space="preserve"> there you can find the </w:t>
      </w:r>
      <w:proofErr w:type="spellStart"/>
      <w:r w:rsidR="006A6858">
        <w:t>visa_candidates</w:t>
      </w:r>
      <w:proofErr w:type="spellEnd"/>
      <w:r w:rsidR="006A6858">
        <w:t xml:space="preserve">. Now select the </w:t>
      </w:r>
      <w:proofErr w:type="spellStart"/>
      <w:r w:rsidR="006A6858">
        <w:t>visa_candidates</w:t>
      </w:r>
      <w:proofErr w:type="spellEnd"/>
      <w:r w:rsidR="006A6858">
        <w:t xml:space="preserve"> from the selector and make sure the document type is ‘CSV’ then upload all the data from the </w:t>
      </w:r>
      <w:proofErr w:type="spellStart"/>
      <w:r w:rsidR="006A6858">
        <w:t>visa_candidates</w:t>
      </w:r>
      <w:proofErr w:type="spellEnd"/>
      <w:r w:rsidR="006A6858">
        <w:t xml:space="preserve"> dataset into the document section of </w:t>
      </w:r>
      <w:proofErr w:type="spellStart"/>
      <w:r w:rsidR="006A6858">
        <w:t>solr</w:t>
      </w:r>
      <w:proofErr w:type="spellEnd"/>
      <w:r w:rsidR="006A6858">
        <w:t xml:space="preserve"> and </w:t>
      </w:r>
      <w:r>
        <w:t>then click submit Document button for submitting.</w:t>
      </w:r>
      <w:r w:rsidR="006A6858">
        <w:t xml:space="preserve"> </w:t>
      </w:r>
    </w:p>
    <w:p w14:paraId="73A77CE2" w14:textId="77777777" w:rsidR="00C10E67" w:rsidRDefault="00C10E67" w:rsidP="00F56582">
      <w:pPr>
        <w:tabs>
          <w:tab w:val="left" w:pos="540"/>
        </w:tabs>
        <w:kinsoku w:val="0"/>
        <w:overflowPunct w:val="0"/>
        <w:spacing w:before="147" w:line="242" w:lineRule="auto"/>
        <w:ind w:right="1960"/>
        <w:jc w:val="both"/>
      </w:pPr>
    </w:p>
    <w:p w14:paraId="696480FA" w14:textId="77777777" w:rsidR="00C10E67" w:rsidRDefault="00C10E67" w:rsidP="00F56582">
      <w:pPr>
        <w:tabs>
          <w:tab w:val="left" w:pos="540"/>
        </w:tabs>
        <w:kinsoku w:val="0"/>
        <w:overflowPunct w:val="0"/>
        <w:spacing w:before="147" w:line="242" w:lineRule="auto"/>
        <w:ind w:right="1960"/>
        <w:jc w:val="both"/>
      </w:pPr>
    </w:p>
    <w:p w14:paraId="6A1F8DC0" w14:textId="77777777" w:rsidR="00C10E67" w:rsidRDefault="00C10E67" w:rsidP="00F56582">
      <w:pPr>
        <w:tabs>
          <w:tab w:val="left" w:pos="540"/>
        </w:tabs>
        <w:kinsoku w:val="0"/>
        <w:overflowPunct w:val="0"/>
        <w:spacing w:before="147" w:line="242" w:lineRule="auto"/>
        <w:ind w:right="1960"/>
        <w:jc w:val="both"/>
      </w:pPr>
    </w:p>
    <w:p w14:paraId="79A3948A" w14:textId="77777777" w:rsidR="00C10E67" w:rsidRDefault="00C10E67" w:rsidP="00F56582">
      <w:pPr>
        <w:tabs>
          <w:tab w:val="left" w:pos="540"/>
        </w:tabs>
        <w:kinsoku w:val="0"/>
        <w:overflowPunct w:val="0"/>
        <w:spacing w:before="147" w:line="242" w:lineRule="auto"/>
        <w:ind w:right="1960"/>
        <w:jc w:val="both"/>
      </w:pPr>
    </w:p>
    <w:p w14:paraId="1639D08F" w14:textId="05792BF0" w:rsidR="006A6858" w:rsidRPr="006A6858" w:rsidRDefault="006A6858" w:rsidP="00F56582">
      <w:pPr>
        <w:tabs>
          <w:tab w:val="left" w:pos="540"/>
        </w:tabs>
        <w:kinsoku w:val="0"/>
        <w:overflowPunct w:val="0"/>
        <w:spacing w:before="147" w:line="242" w:lineRule="auto"/>
        <w:ind w:right="1960"/>
        <w:jc w:val="both"/>
      </w:pPr>
      <w:r>
        <w:t xml:space="preserve"> </w:t>
      </w:r>
      <w:r w:rsidR="00C10E67">
        <w:t>Displaying the data</w:t>
      </w:r>
    </w:p>
    <w:p w14:paraId="33110EA0" w14:textId="14974FCF" w:rsidR="00004541"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lastRenderedPageBreak/>
        <w:drawing>
          <wp:inline distT="0" distB="0" distL="0" distR="0" wp14:anchorId="56D24023" wp14:editId="6600F64A">
            <wp:extent cx="5918200" cy="353866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stretch>
                      <a:fillRect/>
                    </a:stretch>
                  </pic:blipFill>
                  <pic:spPr>
                    <a:xfrm>
                      <a:off x="0" y="0"/>
                      <a:ext cx="5962341" cy="3565053"/>
                    </a:xfrm>
                    <a:prstGeom prst="rect">
                      <a:avLst/>
                    </a:prstGeom>
                  </pic:spPr>
                </pic:pic>
              </a:graphicData>
            </a:graphic>
          </wp:inline>
        </w:drawing>
      </w:r>
    </w:p>
    <w:p w14:paraId="639E3509" w14:textId="02CB8198" w:rsidR="00043A46" w:rsidRDefault="00C10E67" w:rsidP="00F56582">
      <w:pPr>
        <w:tabs>
          <w:tab w:val="left" w:pos="540"/>
        </w:tabs>
        <w:kinsoku w:val="0"/>
        <w:overflowPunct w:val="0"/>
        <w:spacing w:before="147" w:line="242" w:lineRule="auto"/>
        <w:ind w:right="1960"/>
        <w:jc w:val="both"/>
        <w:rPr>
          <w:sz w:val="24"/>
          <w:szCs w:val="24"/>
        </w:rPr>
      </w:pPr>
      <w:r>
        <w:rPr>
          <w:sz w:val="24"/>
          <w:szCs w:val="24"/>
        </w:rPr>
        <w:t xml:space="preserve">Here we are listing all the data of </w:t>
      </w:r>
      <w:r w:rsidR="00DA390D">
        <w:rPr>
          <w:sz w:val="24"/>
          <w:szCs w:val="24"/>
        </w:rPr>
        <w:t>visa-applied</w:t>
      </w:r>
      <w:r>
        <w:rPr>
          <w:sz w:val="24"/>
          <w:szCs w:val="24"/>
        </w:rPr>
        <w:t xml:space="preserve"> candidates,</w:t>
      </w:r>
      <w:r w:rsidR="00043A46">
        <w:rPr>
          <w:sz w:val="24"/>
          <w:szCs w:val="24"/>
        </w:rPr>
        <w:t xml:space="preserve"> </w:t>
      </w:r>
      <w:r>
        <w:rPr>
          <w:sz w:val="24"/>
          <w:szCs w:val="24"/>
        </w:rPr>
        <w:t xml:space="preserve">we used the above </w:t>
      </w:r>
      <w:r w:rsidR="00DA390D">
        <w:rPr>
          <w:sz w:val="24"/>
          <w:szCs w:val="24"/>
        </w:rPr>
        <w:t>queries</w:t>
      </w:r>
      <w:r>
        <w:rPr>
          <w:sz w:val="24"/>
          <w:szCs w:val="24"/>
        </w:rPr>
        <w:t xml:space="preserve"> “*;*” </w:t>
      </w:r>
      <w:r w:rsidR="00043A46">
        <w:rPr>
          <w:sz w:val="24"/>
          <w:szCs w:val="24"/>
        </w:rPr>
        <w:t xml:space="preserve">we should add the id, name, </w:t>
      </w:r>
      <w:proofErr w:type="spellStart"/>
      <w:r w:rsidR="00043A46">
        <w:rPr>
          <w:sz w:val="24"/>
          <w:szCs w:val="24"/>
        </w:rPr>
        <w:t>gre_score</w:t>
      </w:r>
      <w:proofErr w:type="spellEnd"/>
      <w:r w:rsidR="00043A46">
        <w:rPr>
          <w:sz w:val="24"/>
          <w:szCs w:val="24"/>
        </w:rPr>
        <w:t xml:space="preserve">, .. etc. then the data will be </w:t>
      </w:r>
      <w:proofErr w:type="spellStart"/>
      <w:r w:rsidR="00043A46">
        <w:rPr>
          <w:sz w:val="24"/>
          <w:szCs w:val="24"/>
        </w:rPr>
        <w:t>retrieved.</w:t>
      </w:r>
      <w:r w:rsidR="00DA390D">
        <w:rPr>
          <w:sz w:val="24"/>
          <w:szCs w:val="24"/>
        </w:rPr>
        <w:t>The</w:t>
      </w:r>
      <w:proofErr w:type="spellEnd"/>
      <w:r w:rsidR="00DA390D">
        <w:rPr>
          <w:sz w:val="24"/>
          <w:szCs w:val="24"/>
        </w:rPr>
        <w:t xml:space="preserve"> </w:t>
      </w:r>
      <w:proofErr w:type="spellStart"/>
      <w:r w:rsidR="00DA390D">
        <w:rPr>
          <w:sz w:val="24"/>
          <w:szCs w:val="24"/>
        </w:rPr>
        <w:t>above</w:t>
      </w:r>
      <w:r w:rsidR="00043A46">
        <w:rPr>
          <w:sz w:val="24"/>
          <w:szCs w:val="24"/>
        </w:rPr>
        <w:t>e</w:t>
      </w:r>
      <w:proofErr w:type="spellEnd"/>
      <w:r w:rsidR="00043A46">
        <w:rPr>
          <w:sz w:val="24"/>
          <w:szCs w:val="24"/>
        </w:rPr>
        <w:t xml:space="preserve"> </w:t>
      </w:r>
      <w:proofErr w:type="spellStart"/>
      <w:r w:rsidR="00043A46">
        <w:rPr>
          <w:sz w:val="24"/>
          <w:szCs w:val="24"/>
        </w:rPr>
        <w:t>im</w:t>
      </w:r>
      <w:proofErr w:type="spellEnd"/>
      <w:r w:rsidR="00043A46">
        <w:rPr>
          <w:sz w:val="24"/>
          <w:szCs w:val="24"/>
        </w:rPr>
        <w:t xml:space="preserve"> is the output.</w:t>
      </w:r>
    </w:p>
    <w:p w14:paraId="0BDD85D4" w14:textId="0ABFF3A9" w:rsidR="00C10E67" w:rsidRDefault="00043A46" w:rsidP="00F56582">
      <w:pPr>
        <w:tabs>
          <w:tab w:val="left" w:pos="540"/>
        </w:tabs>
        <w:kinsoku w:val="0"/>
        <w:overflowPunct w:val="0"/>
        <w:spacing w:before="147" w:line="242" w:lineRule="auto"/>
        <w:ind w:right="1960"/>
        <w:jc w:val="both"/>
        <w:rPr>
          <w:sz w:val="24"/>
          <w:szCs w:val="24"/>
        </w:rPr>
      </w:pPr>
      <w:r>
        <w:rPr>
          <w:sz w:val="24"/>
          <w:szCs w:val="24"/>
        </w:rPr>
        <w:t xml:space="preserve"> Finding ‘</w:t>
      </w:r>
      <w:proofErr w:type="spellStart"/>
      <w:r>
        <w:rPr>
          <w:sz w:val="24"/>
          <w:szCs w:val="24"/>
        </w:rPr>
        <w:t>gre</w:t>
      </w:r>
      <w:proofErr w:type="spellEnd"/>
      <w:r>
        <w:rPr>
          <w:sz w:val="24"/>
          <w:szCs w:val="24"/>
        </w:rPr>
        <w:t>’ and ‘</w:t>
      </w:r>
      <w:proofErr w:type="spellStart"/>
      <w:r>
        <w:rPr>
          <w:sz w:val="24"/>
          <w:szCs w:val="24"/>
        </w:rPr>
        <w:t>toefl</w:t>
      </w:r>
      <w:proofErr w:type="spellEnd"/>
      <w:r>
        <w:rPr>
          <w:sz w:val="24"/>
          <w:szCs w:val="24"/>
        </w:rPr>
        <w:t>’ scores</w:t>
      </w:r>
    </w:p>
    <w:p w14:paraId="42F3DD37" w14:textId="00F36122" w:rsidR="00004541"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255BA887" wp14:editId="0A8C1611">
            <wp:extent cx="6079406" cy="2836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stretch>
                      <a:fillRect/>
                    </a:stretch>
                  </pic:blipFill>
                  <pic:spPr>
                    <a:xfrm>
                      <a:off x="0" y="0"/>
                      <a:ext cx="6130638" cy="2860449"/>
                    </a:xfrm>
                    <a:prstGeom prst="rect">
                      <a:avLst/>
                    </a:prstGeom>
                  </pic:spPr>
                </pic:pic>
              </a:graphicData>
            </a:graphic>
          </wp:inline>
        </w:drawing>
      </w:r>
    </w:p>
    <w:p w14:paraId="13E1F473" w14:textId="59A2EB46" w:rsidR="00043A46" w:rsidRDefault="00043A46" w:rsidP="00F56582">
      <w:pPr>
        <w:tabs>
          <w:tab w:val="left" w:pos="540"/>
        </w:tabs>
        <w:kinsoku w:val="0"/>
        <w:overflowPunct w:val="0"/>
        <w:spacing w:before="147" w:line="242" w:lineRule="auto"/>
        <w:ind w:right="1960"/>
        <w:jc w:val="both"/>
        <w:rPr>
          <w:sz w:val="24"/>
          <w:szCs w:val="24"/>
        </w:rPr>
      </w:pPr>
      <w:r>
        <w:rPr>
          <w:sz w:val="24"/>
          <w:szCs w:val="24"/>
        </w:rPr>
        <w:t xml:space="preserve">Here we are displaying </w:t>
      </w:r>
      <w:r w:rsidR="00DA390D">
        <w:rPr>
          <w:sz w:val="24"/>
          <w:szCs w:val="24"/>
        </w:rPr>
        <w:t xml:space="preserve">the </w:t>
      </w:r>
      <w:r>
        <w:rPr>
          <w:sz w:val="24"/>
          <w:szCs w:val="24"/>
        </w:rPr>
        <w:t xml:space="preserve">score and </w:t>
      </w:r>
      <w:r w:rsidR="00DA45D1">
        <w:rPr>
          <w:sz w:val="24"/>
          <w:szCs w:val="24"/>
        </w:rPr>
        <w:t>names of</w:t>
      </w:r>
      <w:r>
        <w:rPr>
          <w:sz w:val="24"/>
          <w:szCs w:val="24"/>
        </w:rPr>
        <w:t xml:space="preserve"> people who secured marks above 320 in ‘</w:t>
      </w:r>
      <w:r w:rsidR="00DA390D">
        <w:rPr>
          <w:sz w:val="24"/>
          <w:szCs w:val="24"/>
        </w:rPr>
        <w:t>GRE</w:t>
      </w:r>
      <w:r>
        <w:rPr>
          <w:sz w:val="24"/>
          <w:szCs w:val="24"/>
        </w:rPr>
        <w:t>’ and above 115 in ‘</w:t>
      </w:r>
      <w:r w:rsidR="00DA390D">
        <w:rPr>
          <w:sz w:val="24"/>
          <w:szCs w:val="24"/>
        </w:rPr>
        <w:t>TOEFL</w:t>
      </w:r>
      <w:r>
        <w:rPr>
          <w:sz w:val="24"/>
          <w:szCs w:val="24"/>
        </w:rPr>
        <w:t xml:space="preserve">’. To display this we used </w:t>
      </w:r>
      <w:proofErr w:type="spellStart"/>
      <w:r w:rsidR="00DA45D1">
        <w:rPr>
          <w:sz w:val="24"/>
          <w:szCs w:val="24"/>
        </w:rPr>
        <w:t>gre_scores</w:t>
      </w:r>
      <w:proofErr w:type="spellEnd"/>
      <w:r w:rsidR="00DA45D1">
        <w:rPr>
          <w:sz w:val="24"/>
          <w:szCs w:val="24"/>
        </w:rPr>
        <w:t xml:space="preserve"> and </w:t>
      </w:r>
      <w:proofErr w:type="spellStart"/>
      <w:r w:rsidR="00DA45D1">
        <w:rPr>
          <w:sz w:val="24"/>
          <w:szCs w:val="24"/>
        </w:rPr>
        <w:t>toefl_scores</w:t>
      </w:r>
      <w:proofErr w:type="spellEnd"/>
      <w:r w:rsidR="00DA45D1">
        <w:rPr>
          <w:sz w:val="24"/>
          <w:szCs w:val="24"/>
        </w:rPr>
        <w:t xml:space="preserve"> and combined both </w:t>
      </w:r>
      <w:r w:rsidR="00DA390D">
        <w:rPr>
          <w:sz w:val="24"/>
          <w:szCs w:val="24"/>
        </w:rPr>
        <w:t>relations</w:t>
      </w:r>
      <w:r w:rsidR="00DA45D1">
        <w:rPr>
          <w:sz w:val="24"/>
          <w:szCs w:val="24"/>
        </w:rPr>
        <w:t xml:space="preserve"> </w:t>
      </w:r>
      <w:r w:rsidR="00DA390D">
        <w:rPr>
          <w:sz w:val="24"/>
          <w:szCs w:val="24"/>
        </w:rPr>
        <w:t xml:space="preserve">with the </w:t>
      </w:r>
      <w:r w:rsidR="00DA45D1">
        <w:rPr>
          <w:sz w:val="24"/>
          <w:szCs w:val="24"/>
        </w:rPr>
        <w:t xml:space="preserve"> ‘AND’ Operator.</w:t>
      </w:r>
    </w:p>
    <w:p w14:paraId="175E388E" w14:textId="14AC62CD" w:rsidR="00DA45D1" w:rsidRDefault="00DA45D1" w:rsidP="00F56582">
      <w:pPr>
        <w:tabs>
          <w:tab w:val="left" w:pos="540"/>
        </w:tabs>
        <w:kinsoku w:val="0"/>
        <w:overflowPunct w:val="0"/>
        <w:spacing w:before="147" w:line="242" w:lineRule="auto"/>
        <w:ind w:right="1960"/>
        <w:jc w:val="both"/>
        <w:rPr>
          <w:sz w:val="24"/>
          <w:szCs w:val="24"/>
        </w:rPr>
      </w:pPr>
    </w:p>
    <w:p w14:paraId="34570354" w14:textId="1B9DEADF" w:rsidR="00DA45D1" w:rsidRDefault="00DA45D1" w:rsidP="00F56582">
      <w:pPr>
        <w:tabs>
          <w:tab w:val="left" w:pos="540"/>
        </w:tabs>
        <w:kinsoku w:val="0"/>
        <w:overflowPunct w:val="0"/>
        <w:spacing w:before="147" w:line="242" w:lineRule="auto"/>
        <w:ind w:right="1960"/>
        <w:jc w:val="both"/>
        <w:rPr>
          <w:sz w:val="24"/>
          <w:szCs w:val="24"/>
        </w:rPr>
      </w:pPr>
      <w:r>
        <w:rPr>
          <w:sz w:val="24"/>
          <w:szCs w:val="24"/>
        </w:rPr>
        <w:lastRenderedPageBreak/>
        <w:t xml:space="preserve">Finding University Rating </w:t>
      </w:r>
    </w:p>
    <w:p w14:paraId="29141583" w14:textId="6FA6321B" w:rsidR="00004541"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21DDA345" wp14:editId="5D882529">
            <wp:extent cx="6177280" cy="3092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stretch>
                      <a:fillRect/>
                    </a:stretch>
                  </pic:blipFill>
                  <pic:spPr>
                    <a:xfrm>
                      <a:off x="0" y="0"/>
                      <a:ext cx="6180458" cy="3094041"/>
                    </a:xfrm>
                    <a:prstGeom prst="rect">
                      <a:avLst/>
                    </a:prstGeom>
                  </pic:spPr>
                </pic:pic>
              </a:graphicData>
            </a:graphic>
          </wp:inline>
        </w:drawing>
      </w:r>
      <w:r>
        <w:rPr>
          <w:sz w:val="24"/>
          <w:szCs w:val="24"/>
        </w:rPr>
        <w:t xml:space="preserve"> </w:t>
      </w:r>
    </w:p>
    <w:p w14:paraId="55DD2381" w14:textId="465C10F5" w:rsidR="00DA45D1" w:rsidRDefault="00DA45D1" w:rsidP="00F56582">
      <w:pPr>
        <w:tabs>
          <w:tab w:val="left" w:pos="540"/>
        </w:tabs>
        <w:kinsoku w:val="0"/>
        <w:overflowPunct w:val="0"/>
        <w:spacing w:before="147" w:line="242" w:lineRule="auto"/>
        <w:ind w:right="1960"/>
        <w:jc w:val="both"/>
        <w:rPr>
          <w:sz w:val="24"/>
          <w:szCs w:val="24"/>
        </w:rPr>
      </w:pPr>
      <w:r>
        <w:rPr>
          <w:sz w:val="24"/>
          <w:szCs w:val="24"/>
        </w:rPr>
        <w:t xml:space="preserve">To display the university rating we should use </w:t>
      </w:r>
      <w:r w:rsidR="00DA390D">
        <w:rPr>
          <w:sz w:val="24"/>
          <w:szCs w:val="24"/>
        </w:rPr>
        <w:t xml:space="preserve">the </w:t>
      </w:r>
      <w:r>
        <w:rPr>
          <w:sz w:val="24"/>
          <w:szCs w:val="24"/>
        </w:rPr>
        <w:t>“university_rating:4” query so the universities whose rating is 4 will be retrieved above image is the output.</w:t>
      </w:r>
    </w:p>
    <w:p w14:paraId="379FE5A7" w14:textId="0FD40531" w:rsidR="00DA45D1" w:rsidRDefault="00DA45D1" w:rsidP="00F56582">
      <w:pPr>
        <w:tabs>
          <w:tab w:val="left" w:pos="540"/>
        </w:tabs>
        <w:kinsoku w:val="0"/>
        <w:overflowPunct w:val="0"/>
        <w:spacing w:before="147" w:line="242" w:lineRule="auto"/>
        <w:ind w:right="1960"/>
        <w:jc w:val="both"/>
        <w:rPr>
          <w:sz w:val="24"/>
          <w:szCs w:val="24"/>
        </w:rPr>
      </w:pPr>
      <w:r>
        <w:rPr>
          <w:sz w:val="24"/>
          <w:szCs w:val="24"/>
        </w:rPr>
        <w:t xml:space="preserve">Total Criminal Records </w:t>
      </w:r>
    </w:p>
    <w:p w14:paraId="58F0D4D2" w14:textId="53D7F394" w:rsidR="00004541" w:rsidRDefault="00004541"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445402BB" wp14:editId="45BA8478">
            <wp:extent cx="6146768" cy="337248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stretch>
                      <a:fillRect/>
                    </a:stretch>
                  </pic:blipFill>
                  <pic:spPr>
                    <a:xfrm>
                      <a:off x="0" y="0"/>
                      <a:ext cx="6174047" cy="3387452"/>
                    </a:xfrm>
                    <a:prstGeom prst="rect">
                      <a:avLst/>
                    </a:prstGeom>
                  </pic:spPr>
                </pic:pic>
              </a:graphicData>
            </a:graphic>
          </wp:inline>
        </w:drawing>
      </w:r>
    </w:p>
    <w:p w14:paraId="1EA8593F" w14:textId="3B748F9E" w:rsidR="00DA45D1" w:rsidRDefault="00DA45D1" w:rsidP="00F56582">
      <w:pPr>
        <w:tabs>
          <w:tab w:val="left" w:pos="540"/>
        </w:tabs>
        <w:kinsoku w:val="0"/>
        <w:overflowPunct w:val="0"/>
        <w:spacing w:before="147" w:line="242" w:lineRule="auto"/>
        <w:ind w:right="1960"/>
        <w:jc w:val="both"/>
        <w:rPr>
          <w:sz w:val="24"/>
          <w:szCs w:val="24"/>
        </w:rPr>
      </w:pPr>
    </w:p>
    <w:p w14:paraId="01B6700D" w14:textId="01D5300B" w:rsidR="00DA45D1" w:rsidRDefault="00DA45D1" w:rsidP="00F56582">
      <w:pPr>
        <w:tabs>
          <w:tab w:val="left" w:pos="540"/>
        </w:tabs>
        <w:kinsoku w:val="0"/>
        <w:overflowPunct w:val="0"/>
        <w:spacing w:before="147" w:line="242" w:lineRule="auto"/>
        <w:ind w:right="1960"/>
        <w:jc w:val="both"/>
        <w:rPr>
          <w:sz w:val="24"/>
          <w:szCs w:val="24"/>
        </w:rPr>
      </w:pPr>
      <w:r>
        <w:rPr>
          <w:sz w:val="24"/>
          <w:szCs w:val="24"/>
        </w:rPr>
        <w:t xml:space="preserve">To display people who </w:t>
      </w:r>
      <w:r w:rsidR="00DA390D">
        <w:rPr>
          <w:sz w:val="24"/>
          <w:szCs w:val="24"/>
        </w:rPr>
        <w:t>have</w:t>
      </w:r>
      <w:r>
        <w:rPr>
          <w:sz w:val="24"/>
          <w:szCs w:val="24"/>
        </w:rPr>
        <w:t xml:space="preserve"> criminal records we must use </w:t>
      </w:r>
      <w:r w:rsidR="00DA390D">
        <w:rPr>
          <w:sz w:val="24"/>
          <w:szCs w:val="24"/>
        </w:rPr>
        <w:t xml:space="preserve">the </w:t>
      </w:r>
      <w:r>
        <w:rPr>
          <w:sz w:val="24"/>
          <w:szCs w:val="24"/>
        </w:rPr>
        <w:t>“</w:t>
      </w:r>
      <w:proofErr w:type="spellStart"/>
      <w:r>
        <w:rPr>
          <w:sz w:val="24"/>
          <w:szCs w:val="24"/>
        </w:rPr>
        <w:t>criminal_records</w:t>
      </w:r>
      <w:proofErr w:type="spellEnd"/>
      <w:r w:rsidR="00B32BDC">
        <w:rPr>
          <w:sz w:val="24"/>
          <w:szCs w:val="24"/>
        </w:rPr>
        <w:t>:</w:t>
      </w:r>
      <w:r>
        <w:rPr>
          <w:sz w:val="24"/>
          <w:szCs w:val="24"/>
        </w:rPr>
        <w:t>{0 to *}”</w:t>
      </w:r>
      <w:r w:rsidR="00B32BDC">
        <w:rPr>
          <w:sz w:val="24"/>
          <w:szCs w:val="24"/>
        </w:rPr>
        <w:t xml:space="preserve"> query ,</w:t>
      </w:r>
      <w:r w:rsidR="00DA390D">
        <w:rPr>
          <w:sz w:val="24"/>
          <w:szCs w:val="24"/>
        </w:rPr>
        <w:t xml:space="preserve"> </w:t>
      </w:r>
      <w:r w:rsidR="00B32BDC">
        <w:rPr>
          <w:sz w:val="24"/>
          <w:szCs w:val="24"/>
        </w:rPr>
        <w:t xml:space="preserve">in which the values inside flower brackets </w:t>
      </w:r>
      <w:r w:rsidR="00DA390D">
        <w:rPr>
          <w:sz w:val="24"/>
          <w:szCs w:val="24"/>
        </w:rPr>
        <w:t>are</w:t>
      </w:r>
      <w:r w:rsidR="00B32BDC">
        <w:rPr>
          <w:sz w:val="24"/>
          <w:szCs w:val="24"/>
        </w:rPr>
        <w:t xml:space="preserve"> from min number to maximum number </w:t>
      </w:r>
      <w:r w:rsidR="00B32BDC">
        <w:rPr>
          <w:sz w:val="24"/>
          <w:szCs w:val="24"/>
        </w:rPr>
        <w:lastRenderedPageBreak/>
        <w:t xml:space="preserve">, here ‘*’ means </w:t>
      </w:r>
      <w:r w:rsidR="00DA390D">
        <w:rPr>
          <w:sz w:val="24"/>
          <w:szCs w:val="24"/>
        </w:rPr>
        <w:t>topmost</w:t>
      </w:r>
      <w:r w:rsidR="00B32BDC">
        <w:rPr>
          <w:sz w:val="24"/>
          <w:szCs w:val="24"/>
        </w:rPr>
        <w:t xml:space="preserve"> number in the dataset and this will provide the output with the people name and their criminal records count .</w:t>
      </w:r>
    </w:p>
    <w:p w14:paraId="57312EBF" w14:textId="14DB3992" w:rsidR="00B32BDC" w:rsidRDefault="00B32BDC" w:rsidP="00F56582">
      <w:pPr>
        <w:tabs>
          <w:tab w:val="left" w:pos="540"/>
        </w:tabs>
        <w:kinsoku w:val="0"/>
        <w:overflowPunct w:val="0"/>
        <w:spacing w:before="147" w:line="242" w:lineRule="auto"/>
        <w:ind w:right="1960"/>
        <w:jc w:val="both"/>
        <w:rPr>
          <w:sz w:val="24"/>
          <w:szCs w:val="24"/>
        </w:rPr>
      </w:pPr>
    </w:p>
    <w:p w14:paraId="393C43E5" w14:textId="4352AF8A" w:rsidR="00B32BDC" w:rsidRDefault="00B32BDC" w:rsidP="00F56582">
      <w:pPr>
        <w:tabs>
          <w:tab w:val="left" w:pos="540"/>
        </w:tabs>
        <w:kinsoku w:val="0"/>
        <w:overflowPunct w:val="0"/>
        <w:spacing w:before="147" w:line="242" w:lineRule="auto"/>
        <w:ind w:right="1960"/>
        <w:jc w:val="both"/>
        <w:rPr>
          <w:sz w:val="24"/>
          <w:szCs w:val="24"/>
        </w:rPr>
      </w:pPr>
      <w:r>
        <w:rPr>
          <w:sz w:val="24"/>
          <w:szCs w:val="24"/>
        </w:rPr>
        <w:t>Final Query</w:t>
      </w:r>
    </w:p>
    <w:p w14:paraId="14A42BA2" w14:textId="56252550" w:rsidR="000A2B6A" w:rsidRDefault="000A2B6A" w:rsidP="00F56582">
      <w:pPr>
        <w:tabs>
          <w:tab w:val="left" w:pos="540"/>
        </w:tabs>
        <w:kinsoku w:val="0"/>
        <w:overflowPunct w:val="0"/>
        <w:spacing w:before="147" w:line="242" w:lineRule="auto"/>
        <w:ind w:right="1960"/>
        <w:jc w:val="both"/>
        <w:rPr>
          <w:sz w:val="24"/>
          <w:szCs w:val="24"/>
        </w:rPr>
      </w:pPr>
      <w:r>
        <w:rPr>
          <w:noProof/>
          <w:sz w:val="24"/>
          <w:szCs w:val="24"/>
          <w:lang w:val="en-IN" w:eastAsia="en-IN"/>
        </w:rPr>
        <w:drawing>
          <wp:inline distT="0" distB="0" distL="0" distR="0" wp14:anchorId="49F81A52" wp14:editId="0D65EF86">
            <wp:extent cx="5942330" cy="343059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stretch>
                      <a:fillRect/>
                    </a:stretch>
                  </pic:blipFill>
                  <pic:spPr>
                    <a:xfrm>
                      <a:off x="0" y="0"/>
                      <a:ext cx="5995751" cy="3461437"/>
                    </a:xfrm>
                    <a:prstGeom prst="rect">
                      <a:avLst/>
                    </a:prstGeom>
                  </pic:spPr>
                </pic:pic>
              </a:graphicData>
            </a:graphic>
          </wp:inline>
        </w:drawing>
      </w:r>
    </w:p>
    <w:p w14:paraId="6A154248" w14:textId="755AA68A" w:rsidR="00B32BDC" w:rsidRDefault="00B32BDC" w:rsidP="00F56582">
      <w:pPr>
        <w:tabs>
          <w:tab w:val="left" w:pos="540"/>
        </w:tabs>
        <w:kinsoku w:val="0"/>
        <w:overflowPunct w:val="0"/>
        <w:spacing w:before="147" w:line="242" w:lineRule="auto"/>
        <w:ind w:right="1960"/>
        <w:jc w:val="both"/>
        <w:rPr>
          <w:sz w:val="24"/>
          <w:szCs w:val="24"/>
        </w:rPr>
      </w:pPr>
      <w:r>
        <w:rPr>
          <w:sz w:val="24"/>
          <w:szCs w:val="24"/>
        </w:rPr>
        <w:t>Here we are finding the names of people with</w:t>
      </w:r>
      <w:r w:rsidR="00DA390D">
        <w:rPr>
          <w:sz w:val="24"/>
          <w:szCs w:val="24"/>
        </w:rPr>
        <w:t xml:space="preserve"> </w:t>
      </w:r>
      <w:r>
        <w:rPr>
          <w:sz w:val="24"/>
          <w:szCs w:val="24"/>
        </w:rPr>
        <w:t>best possible profile</w:t>
      </w:r>
      <w:r w:rsidR="00DA390D">
        <w:rPr>
          <w:sz w:val="24"/>
          <w:szCs w:val="24"/>
        </w:rPr>
        <w:t xml:space="preserve"> </w:t>
      </w:r>
      <w:r>
        <w:rPr>
          <w:sz w:val="24"/>
          <w:szCs w:val="24"/>
        </w:rPr>
        <w:t xml:space="preserve">based on the uploaded data by the above command, from which we are sorting out </w:t>
      </w:r>
      <w:r w:rsidR="00DA390D">
        <w:rPr>
          <w:sz w:val="24"/>
          <w:szCs w:val="24"/>
        </w:rPr>
        <w:t>the</w:t>
      </w:r>
      <w:r>
        <w:rPr>
          <w:sz w:val="24"/>
          <w:szCs w:val="24"/>
        </w:rPr>
        <w:t xml:space="preserve"> people </w:t>
      </w:r>
      <w:proofErr w:type="spellStart"/>
      <w:r>
        <w:rPr>
          <w:sz w:val="24"/>
          <w:szCs w:val="24"/>
        </w:rPr>
        <w:t>who</w:t>
      </w:r>
      <w:r w:rsidR="00DA390D">
        <w:rPr>
          <w:sz w:val="24"/>
          <w:szCs w:val="24"/>
        </w:rPr>
        <w:t>have</w:t>
      </w:r>
      <w:r>
        <w:rPr>
          <w:sz w:val="24"/>
          <w:szCs w:val="24"/>
        </w:rPr>
        <w:t>s</w:t>
      </w:r>
      <w:proofErr w:type="spellEnd"/>
      <w:r>
        <w:rPr>
          <w:sz w:val="24"/>
          <w:szCs w:val="24"/>
        </w:rPr>
        <w:t xml:space="preserve"> university </w:t>
      </w:r>
      <w:proofErr w:type="spellStart"/>
      <w:r>
        <w:rPr>
          <w:sz w:val="24"/>
          <w:szCs w:val="24"/>
        </w:rPr>
        <w:t>rating</w:t>
      </w:r>
      <w:r w:rsidR="00DA390D">
        <w:rPr>
          <w:sz w:val="24"/>
          <w:szCs w:val="24"/>
        </w:rPr>
        <w:t>of</w:t>
      </w:r>
      <w:proofErr w:type="spellEnd"/>
      <w:r w:rsidR="00DA390D">
        <w:rPr>
          <w:sz w:val="24"/>
          <w:szCs w:val="24"/>
        </w:rPr>
        <w:t xml:space="preserve"> </w:t>
      </w:r>
      <w:r>
        <w:rPr>
          <w:sz w:val="24"/>
          <w:szCs w:val="24"/>
        </w:rPr>
        <w:t xml:space="preserve"> 4 and ab</w:t>
      </w:r>
      <w:r w:rsidR="00DA390D">
        <w:rPr>
          <w:sz w:val="24"/>
          <w:szCs w:val="24"/>
        </w:rPr>
        <w:t>o</w:t>
      </w:r>
      <w:r>
        <w:rPr>
          <w:sz w:val="24"/>
          <w:szCs w:val="24"/>
        </w:rPr>
        <w:t xml:space="preserve">ve ,CGPA </w:t>
      </w:r>
      <w:r w:rsidR="00DA390D">
        <w:rPr>
          <w:sz w:val="24"/>
          <w:szCs w:val="24"/>
        </w:rPr>
        <w:t xml:space="preserve">of </w:t>
      </w:r>
      <w:r>
        <w:rPr>
          <w:sz w:val="24"/>
          <w:szCs w:val="24"/>
        </w:rPr>
        <w:t xml:space="preserve">9 and above, </w:t>
      </w:r>
      <w:proofErr w:type="spellStart"/>
      <w:r>
        <w:rPr>
          <w:sz w:val="24"/>
          <w:szCs w:val="24"/>
        </w:rPr>
        <w:t>work_experience</w:t>
      </w:r>
      <w:proofErr w:type="spellEnd"/>
      <w:r>
        <w:rPr>
          <w:sz w:val="24"/>
          <w:szCs w:val="24"/>
        </w:rPr>
        <w:t xml:space="preserve"> of 2 plus years with zero backlogs and no </w:t>
      </w:r>
      <w:proofErr w:type="spellStart"/>
      <w:r w:rsidR="00DA390D">
        <w:rPr>
          <w:sz w:val="24"/>
          <w:szCs w:val="24"/>
        </w:rPr>
        <w:t>year_gap</w:t>
      </w:r>
      <w:proofErr w:type="spellEnd"/>
      <w:r>
        <w:rPr>
          <w:sz w:val="24"/>
          <w:szCs w:val="24"/>
        </w:rPr>
        <w:t>.</w:t>
      </w:r>
    </w:p>
    <w:p w14:paraId="4A40FF48" w14:textId="3A8E38E9" w:rsidR="009A2128" w:rsidRDefault="009A2128" w:rsidP="00F56582">
      <w:pPr>
        <w:tabs>
          <w:tab w:val="left" w:pos="540"/>
        </w:tabs>
        <w:kinsoku w:val="0"/>
        <w:overflowPunct w:val="0"/>
        <w:spacing w:before="147" w:line="242" w:lineRule="auto"/>
        <w:ind w:right="1960"/>
        <w:jc w:val="both"/>
        <w:rPr>
          <w:sz w:val="24"/>
          <w:szCs w:val="24"/>
        </w:rPr>
      </w:pPr>
    </w:p>
    <w:p w14:paraId="7D2A0E9E" w14:textId="517FCAA5" w:rsidR="009A2128" w:rsidRDefault="009A2128" w:rsidP="00F56582">
      <w:pPr>
        <w:tabs>
          <w:tab w:val="left" w:pos="540"/>
        </w:tabs>
        <w:kinsoku w:val="0"/>
        <w:overflowPunct w:val="0"/>
        <w:spacing w:before="147" w:line="242" w:lineRule="auto"/>
        <w:ind w:right="1960"/>
        <w:jc w:val="both"/>
        <w:rPr>
          <w:sz w:val="24"/>
          <w:szCs w:val="24"/>
        </w:rPr>
      </w:pPr>
    </w:p>
    <w:p w14:paraId="2E8DF089" w14:textId="16519462" w:rsidR="009A2128" w:rsidRDefault="009A2128" w:rsidP="00F56582">
      <w:pPr>
        <w:tabs>
          <w:tab w:val="left" w:pos="540"/>
        </w:tabs>
        <w:kinsoku w:val="0"/>
        <w:overflowPunct w:val="0"/>
        <w:spacing w:before="147" w:line="242" w:lineRule="auto"/>
        <w:ind w:right="1960"/>
        <w:jc w:val="both"/>
        <w:rPr>
          <w:sz w:val="24"/>
          <w:szCs w:val="24"/>
        </w:rPr>
      </w:pPr>
    </w:p>
    <w:p w14:paraId="52B63A8F" w14:textId="33F15A50" w:rsidR="009A2128" w:rsidRDefault="009A2128" w:rsidP="00F56582">
      <w:pPr>
        <w:tabs>
          <w:tab w:val="left" w:pos="540"/>
        </w:tabs>
        <w:kinsoku w:val="0"/>
        <w:overflowPunct w:val="0"/>
        <w:spacing w:before="147" w:line="242" w:lineRule="auto"/>
        <w:ind w:right="1960"/>
        <w:jc w:val="both"/>
        <w:rPr>
          <w:sz w:val="24"/>
          <w:szCs w:val="24"/>
        </w:rPr>
      </w:pPr>
    </w:p>
    <w:p w14:paraId="4D228B26" w14:textId="414113B6" w:rsidR="009A2128" w:rsidRDefault="009A2128" w:rsidP="00F56582">
      <w:pPr>
        <w:tabs>
          <w:tab w:val="left" w:pos="540"/>
        </w:tabs>
        <w:kinsoku w:val="0"/>
        <w:overflowPunct w:val="0"/>
        <w:spacing w:before="147" w:line="242" w:lineRule="auto"/>
        <w:ind w:right="1960"/>
        <w:jc w:val="both"/>
        <w:rPr>
          <w:sz w:val="24"/>
          <w:szCs w:val="24"/>
        </w:rPr>
      </w:pPr>
    </w:p>
    <w:p w14:paraId="789DFDF6" w14:textId="6024C631" w:rsidR="009A2128" w:rsidRDefault="009A2128" w:rsidP="00F56582">
      <w:pPr>
        <w:tabs>
          <w:tab w:val="left" w:pos="540"/>
        </w:tabs>
        <w:kinsoku w:val="0"/>
        <w:overflowPunct w:val="0"/>
        <w:spacing w:before="147" w:line="242" w:lineRule="auto"/>
        <w:ind w:right="1960"/>
        <w:jc w:val="both"/>
        <w:rPr>
          <w:sz w:val="24"/>
          <w:szCs w:val="24"/>
        </w:rPr>
      </w:pPr>
    </w:p>
    <w:p w14:paraId="7DD44181" w14:textId="52E1EDCB" w:rsidR="009A2128" w:rsidRDefault="009A2128" w:rsidP="00F56582">
      <w:pPr>
        <w:tabs>
          <w:tab w:val="left" w:pos="540"/>
        </w:tabs>
        <w:kinsoku w:val="0"/>
        <w:overflowPunct w:val="0"/>
        <w:spacing w:before="147" w:line="242" w:lineRule="auto"/>
        <w:ind w:right="1960"/>
        <w:jc w:val="both"/>
        <w:rPr>
          <w:sz w:val="24"/>
          <w:szCs w:val="24"/>
        </w:rPr>
      </w:pPr>
    </w:p>
    <w:p w14:paraId="406C6F5F" w14:textId="1AF95533" w:rsidR="009A2128" w:rsidRDefault="009A2128" w:rsidP="00F56582">
      <w:pPr>
        <w:tabs>
          <w:tab w:val="left" w:pos="540"/>
        </w:tabs>
        <w:kinsoku w:val="0"/>
        <w:overflowPunct w:val="0"/>
        <w:spacing w:before="147" w:line="242" w:lineRule="auto"/>
        <w:ind w:right="1960"/>
        <w:jc w:val="both"/>
        <w:rPr>
          <w:sz w:val="24"/>
          <w:szCs w:val="24"/>
        </w:rPr>
      </w:pPr>
    </w:p>
    <w:p w14:paraId="6A463627" w14:textId="229871F4" w:rsidR="009A2128" w:rsidRDefault="009A2128" w:rsidP="00F56582">
      <w:pPr>
        <w:tabs>
          <w:tab w:val="left" w:pos="540"/>
        </w:tabs>
        <w:kinsoku w:val="0"/>
        <w:overflowPunct w:val="0"/>
        <w:spacing w:before="147" w:line="242" w:lineRule="auto"/>
        <w:ind w:right="1960"/>
        <w:jc w:val="both"/>
        <w:rPr>
          <w:sz w:val="24"/>
          <w:szCs w:val="24"/>
        </w:rPr>
      </w:pPr>
    </w:p>
    <w:p w14:paraId="4D5853D0" w14:textId="509438EA" w:rsidR="009A2128" w:rsidRDefault="009A2128" w:rsidP="00F56582">
      <w:pPr>
        <w:tabs>
          <w:tab w:val="left" w:pos="540"/>
        </w:tabs>
        <w:kinsoku w:val="0"/>
        <w:overflowPunct w:val="0"/>
        <w:spacing w:before="147" w:line="242" w:lineRule="auto"/>
        <w:ind w:right="1960"/>
        <w:jc w:val="both"/>
        <w:rPr>
          <w:sz w:val="24"/>
          <w:szCs w:val="24"/>
        </w:rPr>
      </w:pPr>
    </w:p>
    <w:p w14:paraId="6158477E" w14:textId="12BB887D" w:rsidR="009A2128" w:rsidRDefault="009A2128" w:rsidP="00F56582">
      <w:pPr>
        <w:tabs>
          <w:tab w:val="left" w:pos="540"/>
        </w:tabs>
        <w:kinsoku w:val="0"/>
        <w:overflowPunct w:val="0"/>
        <w:spacing w:before="147" w:line="242" w:lineRule="auto"/>
        <w:ind w:right="1960"/>
        <w:jc w:val="both"/>
        <w:rPr>
          <w:sz w:val="24"/>
          <w:szCs w:val="24"/>
        </w:rPr>
      </w:pPr>
    </w:p>
    <w:p w14:paraId="3F6FE379" w14:textId="42767E69" w:rsidR="009A2128" w:rsidRDefault="009A2128" w:rsidP="00F56582">
      <w:pPr>
        <w:tabs>
          <w:tab w:val="left" w:pos="540"/>
        </w:tabs>
        <w:kinsoku w:val="0"/>
        <w:overflowPunct w:val="0"/>
        <w:spacing w:before="147" w:line="242" w:lineRule="auto"/>
        <w:ind w:right="1960"/>
        <w:jc w:val="both"/>
        <w:rPr>
          <w:sz w:val="24"/>
          <w:szCs w:val="24"/>
        </w:rPr>
      </w:pPr>
    </w:p>
    <w:p w14:paraId="56DC59BC" w14:textId="5E6B6819" w:rsidR="009A2128" w:rsidRDefault="009A2128" w:rsidP="00F56582">
      <w:pPr>
        <w:tabs>
          <w:tab w:val="left" w:pos="540"/>
        </w:tabs>
        <w:kinsoku w:val="0"/>
        <w:overflowPunct w:val="0"/>
        <w:spacing w:before="147" w:line="242" w:lineRule="auto"/>
        <w:ind w:right="1960"/>
        <w:jc w:val="both"/>
        <w:rPr>
          <w:sz w:val="24"/>
          <w:szCs w:val="24"/>
        </w:rPr>
      </w:pPr>
    </w:p>
    <w:p w14:paraId="59856903" w14:textId="6E1A8170" w:rsidR="009A2128" w:rsidRDefault="009A2128" w:rsidP="00F56582">
      <w:pPr>
        <w:tabs>
          <w:tab w:val="left" w:pos="540"/>
        </w:tabs>
        <w:kinsoku w:val="0"/>
        <w:overflowPunct w:val="0"/>
        <w:spacing w:before="147" w:line="242" w:lineRule="auto"/>
        <w:ind w:right="1960"/>
        <w:jc w:val="both"/>
        <w:rPr>
          <w:sz w:val="24"/>
          <w:szCs w:val="24"/>
        </w:rPr>
      </w:pPr>
    </w:p>
    <w:p w14:paraId="09E48E5E" w14:textId="2036562F" w:rsidR="009A2128" w:rsidRDefault="009A2128" w:rsidP="00F56582">
      <w:pPr>
        <w:tabs>
          <w:tab w:val="left" w:pos="540"/>
        </w:tabs>
        <w:kinsoku w:val="0"/>
        <w:overflowPunct w:val="0"/>
        <w:spacing w:before="147" w:line="242" w:lineRule="auto"/>
        <w:ind w:right="1960"/>
        <w:jc w:val="both"/>
        <w:rPr>
          <w:sz w:val="24"/>
          <w:szCs w:val="24"/>
        </w:rPr>
      </w:pPr>
    </w:p>
    <w:p w14:paraId="5F951F17" w14:textId="76D6A346" w:rsidR="009A2128" w:rsidRDefault="009A2128" w:rsidP="00F56582">
      <w:pPr>
        <w:tabs>
          <w:tab w:val="left" w:pos="540"/>
        </w:tabs>
        <w:kinsoku w:val="0"/>
        <w:overflowPunct w:val="0"/>
        <w:spacing w:before="147" w:line="242" w:lineRule="auto"/>
        <w:ind w:right="1960"/>
        <w:jc w:val="both"/>
        <w:rPr>
          <w:sz w:val="24"/>
          <w:szCs w:val="24"/>
        </w:rPr>
      </w:pPr>
    </w:p>
    <w:p w14:paraId="4E07BFFB" w14:textId="253331B4" w:rsidR="009A2128" w:rsidRDefault="009A2128" w:rsidP="009A2128">
      <w:pPr>
        <w:rPr>
          <w:b/>
          <w:bCs/>
          <w:sz w:val="28"/>
          <w:szCs w:val="28"/>
        </w:rPr>
      </w:pPr>
      <w:r w:rsidRPr="009A2128">
        <w:rPr>
          <w:b/>
          <w:bCs/>
          <w:sz w:val="28"/>
          <w:szCs w:val="28"/>
        </w:rPr>
        <w:t xml:space="preserve">Cassandra </w:t>
      </w:r>
    </w:p>
    <w:p w14:paraId="38067EAA" w14:textId="77777777" w:rsidR="009A2128" w:rsidRPr="009A2128" w:rsidRDefault="009A2128" w:rsidP="009A2128">
      <w:pPr>
        <w:rPr>
          <w:b/>
          <w:bCs/>
          <w:sz w:val="28"/>
          <w:szCs w:val="28"/>
        </w:rPr>
      </w:pPr>
    </w:p>
    <w:p w14:paraId="1A5CCDA9" w14:textId="6C36030B" w:rsidR="009A2128" w:rsidRDefault="009A2128" w:rsidP="009A2128">
      <w:pPr>
        <w:rPr>
          <w:sz w:val="24"/>
          <w:szCs w:val="24"/>
        </w:rPr>
      </w:pPr>
      <w:r w:rsidRPr="00D7537E">
        <w:rPr>
          <w:sz w:val="24"/>
          <w:szCs w:val="24"/>
        </w:rPr>
        <w:t>Opening of Cassandra</w:t>
      </w:r>
    </w:p>
    <w:p w14:paraId="6F1F9B2E" w14:textId="77777777" w:rsidR="009A2128" w:rsidRPr="00D7537E" w:rsidRDefault="009A2128" w:rsidP="009A2128">
      <w:pPr>
        <w:rPr>
          <w:sz w:val="24"/>
          <w:szCs w:val="24"/>
        </w:rPr>
      </w:pPr>
    </w:p>
    <w:p w14:paraId="754A9F30" w14:textId="2A9119FD" w:rsidR="009A2128" w:rsidRDefault="009A2128" w:rsidP="009A2128">
      <w:pPr>
        <w:rPr>
          <w:sz w:val="28"/>
          <w:szCs w:val="28"/>
        </w:rPr>
      </w:pPr>
      <w:r>
        <w:rPr>
          <w:noProof/>
          <w:sz w:val="28"/>
          <w:szCs w:val="28"/>
          <w:lang w:val="en-IN" w:eastAsia="en-IN"/>
        </w:rPr>
        <w:drawing>
          <wp:inline distT="0" distB="0" distL="0" distR="0" wp14:anchorId="6014B601" wp14:editId="159733B6">
            <wp:extent cx="6400800" cy="423753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4404" cy="4239921"/>
                    </a:xfrm>
                    <a:prstGeom prst="rect">
                      <a:avLst/>
                    </a:prstGeom>
                    <a:noFill/>
                    <a:ln>
                      <a:noFill/>
                    </a:ln>
                  </pic:spPr>
                </pic:pic>
              </a:graphicData>
            </a:graphic>
          </wp:inline>
        </w:drawing>
      </w:r>
    </w:p>
    <w:p w14:paraId="1B9ED681" w14:textId="77777777" w:rsidR="009A2128" w:rsidRPr="00DD10EF" w:rsidRDefault="009A2128" w:rsidP="009A2128">
      <w:pPr>
        <w:rPr>
          <w:sz w:val="28"/>
          <w:szCs w:val="28"/>
        </w:rPr>
      </w:pPr>
    </w:p>
    <w:p w14:paraId="4AC9E9A0" w14:textId="470A1B79" w:rsidR="009A2128" w:rsidRPr="003D035E" w:rsidRDefault="009A2128" w:rsidP="009A2128">
      <w:pPr>
        <w:rPr>
          <w:sz w:val="24"/>
          <w:szCs w:val="24"/>
        </w:rPr>
      </w:pPr>
      <w:r w:rsidRPr="003D035E">
        <w:rPr>
          <w:sz w:val="24"/>
          <w:szCs w:val="24"/>
        </w:rPr>
        <w:t xml:space="preserve">We created a </w:t>
      </w:r>
      <w:proofErr w:type="spellStart"/>
      <w:r w:rsidRPr="003D035E">
        <w:rPr>
          <w:sz w:val="24"/>
          <w:szCs w:val="24"/>
        </w:rPr>
        <w:t>keyspace</w:t>
      </w:r>
      <w:proofErr w:type="spellEnd"/>
      <w:r w:rsidRPr="003D035E">
        <w:rPr>
          <w:sz w:val="24"/>
          <w:szCs w:val="24"/>
        </w:rPr>
        <w:t xml:space="preserve"> with </w:t>
      </w:r>
      <w:r w:rsidR="00DA390D">
        <w:rPr>
          <w:sz w:val="24"/>
          <w:szCs w:val="24"/>
        </w:rPr>
        <w:t xml:space="preserve">the </w:t>
      </w:r>
      <w:r w:rsidRPr="003D035E">
        <w:rPr>
          <w:sz w:val="24"/>
          <w:szCs w:val="24"/>
        </w:rPr>
        <w:t>name group17 and the replication is done shown as above</w:t>
      </w:r>
    </w:p>
    <w:p w14:paraId="569212E7" w14:textId="77777777" w:rsidR="009A2128" w:rsidRPr="003D035E" w:rsidRDefault="009A2128" w:rsidP="009A2128">
      <w:pPr>
        <w:rPr>
          <w:sz w:val="24"/>
          <w:szCs w:val="24"/>
        </w:rPr>
      </w:pPr>
    </w:p>
    <w:p w14:paraId="3F147C43" w14:textId="77777777" w:rsidR="009A2128" w:rsidRDefault="009A2128" w:rsidP="009A2128"/>
    <w:p w14:paraId="0FEFE7B7" w14:textId="3CEC1145" w:rsidR="009A2128" w:rsidRDefault="009A2128" w:rsidP="009A2128">
      <w:pPr>
        <w:rPr>
          <w:sz w:val="24"/>
          <w:szCs w:val="24"/>
        </w:rPr>
      </w:pPr>
      <w:r w:rsidRPr="00F56DC8">
        <w:rPr>
          <w:sz w:val="24"/>
          <w:szCs w:val="24"/>
        </w:rPr>
        <w:t>Creating of table</w:t>
      </w:r>
    </w:p>
    <w:p w14:paraId="475F4661" w14:textId="77777777" w:rsidR="009A2128" w:rsidRPr="00F56DC8" w:rsidRDefault="009A2128" w:rsidP="009A2128">
      <w:pPr>
        <w:rPr>
          <w:sz w:val="24"/>
          <w:szCs w:val="24"/>
        </w:rPr>
      </w:pPr>
    </w:p>
    <w:p w14:paraId="01991500" w14:textId="2D1BC790" w:rsidR="009A2128" w:rsidRDefault="009A2128" w:rsidP="009A2128">
      <w:r>
        <w:rPr>
          <w:noProof/>
          <w:lang w:val="en-IN" w:eastAsia="en-IN"/>
        </w:rPr>
        <w:lastRenderedPageBreak/>
        <w:drawing>
          <wp:inline distT="0" distB="0" distL="0" distR="0" wp14:anchorId="64A77D72" wp14:editId="08845E53">
            <wp:extent cx="6372665" cy="11506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90165" cy="1153780"/>
                    </a:xfrm>
                    <a:prstGeom prst="rect">
                      <a:avLst/>
                    </a:prstGeom>
                    <a:noFill/>
                    <a:ln>
                      <a:noFill/>
                    </a:ln>
                  </pic:spPr>
                </pic:pic>
              </a:graphicData>
            </a:graphic>
          </wp:inline>
        </w:drawing>
      </w:r>
    </w:p>
    <w:p w14:paraId="1DC3AE5D" w14:textId="7704F176" w:rsidR="009A2128" w:rsidRDefault="009A2128" w:rsidP="009A2128"/>
    <w:p w14:paraId="13B0273E" w14:textId="77777777" w:rsidR="009A2128" w:rsidRDefault="009A2128" w:rsidP="009A2128"/>
    <w:p w14:paraId="68C75958" w14:textId="77777777" w:rsidR="009A2128" w:rsidRPr="003D035E" w:rsidRDefault="009A2128" w:rsidP="009A2128">
      <w:pPr>
        <w:rPr>
          <w:sz w:val="24"/>
          <w:szCs w:val="24"/>
        </w:rPr>
      </w:pPr>
      <w:r w:rsidRPr="003D035E">
        <w:rPr>
          <w:sz w:val="24"/>
          <w:szCs w:val="24"/>
        </w:rPr>
        <w:t xml:space="preserve">Now we created a table with name </w:t>
      </w:r>
      <w:proofErr w:type="spellStart"/>
      <w:r w:rsidRPr="003D035E">
        <w:rPr>
          <w:sz w:val="24"/>
          <w:szCs w:val="24"/>
        </w:rPr>
        <w:t>visa_candidates</w:t>
      </w:r>
      <w:proofErr w:type="spellEnd"/>
      <w:r w:rsidRPr="003D035E">
        <w:rPr>
          <w:sz w:val="24"/>
          <w:szCs w:val="24"/>
        </w:rPr>
        <w:t xml:space="preserve"> and described its attributes are shown as above.</w:t>
      </w:r>
    </w:p>
    <w:p w14:paraId="42BB7596" w14:textId="77777777" w:rsidR="009A2128" w:rsidRDefault="009A2128" w:rsidP="009A2128"/>
    <w:p w14:paraId="2C9AE106" w14:textId="77777777" w:rsidR="009A2128" w:rsidRDefault="009A2128" w:rsidP="009A2128"/>
    <w:p w14:paraId="4CB75B60" w14:textId="77777777" w:rsidR="009A2128" w:rsidRDefault="009A2128" w:rsidP="009A2128"/>
    <w:p w14:paraId="5286E346" w14:textId="77777777" w:rsidR="009A2128" w:rsidRDefault="009A2128" w:rsidP="009A2128">
      <w:pPr>
        <w:rPr>
          <w:sz w:val="24"/>
          <w:szCs w:val="24"/>
        </w:rPr>
      </w:pPr>
    </w:p>
    <w:p w14:paraId="27430704" w14:textId="77777777" w:rsidR="009A2128" w:rsidRDefault="009A2128" w:rsidP="009A2128">
      <w:pPr>
        <w:rPr>
          <w:sz w:val="24"/>
          <w:szCs w:val="24"/>
        </w:rPr>
      </w:pPr>
    </w:p>
    <w:p w14:paraId="760F1DF8" w14:textId="77777777" w:rsidR="009A2128" w:rsidRDefault="009A2128" w:rsidP="009A2128">
      <w:pPr>
        <w:rPr>
          <w:sz w:val="24"/>
          <w:szCs w:val="24"/>
        </w:rPr>
      </w:pPr>
    </w:p>
    <w:p w14:paraId="68FFDCF2" w14:textId="77777777" w:rsidR="009A2128" w:rsidRDefault="009A2128" w:rsidP="009A2128">
      <w:pPr>
        <w:rPr>
          <w:sz w:val="24"/>
          <w:szCs w:val="24"/>
        </w:rPr>
      </w:pPr>
    </w:p>
    <w:p w14:paraId="3139548F" w14:textId="0AA2C8BE" w:rsidR="009A2128" w:rsidRDefault="009A2128" w:rsidP="009A2128">
      <w:pPr>
        <w:rPr>
          <w:sz w:val="24"/>
          <w:szCs w:val="24"/>
        </w:rPr>
      </w:pPr>
      <w:r w:rsidRPr="00D869BE">
        <w:rPr>
          <w:sz w:val="24"/>
          <w:szCs w:val="24"/>
        </w:rPr>
        <w:t xml:space="preserve">Inserting values into </w:t>
      </w:r>
      <w:r w:rsidR="00DA390D">
        <w:rPr>
          <w:sz w:val="24"/>
          <w:szCs w:val="24"/>
        </w:rPr>
        <w:t xml:space="preserve">the </w:t>
      </w:r>
      <w:r w:rsidRPr="00D869BE">
        <w:rPr>
          <w:sz w:val="24"/>
          <w:szCs w:val="24"/>
        </w:rPr>
        <w:t>table</w:t>
      </w:r>
    </w:p>
    <w:p w14:paraId="420092E1" w14:textId="77777777" w:rsidR="009A2128" w:rsidRPr="00D869BE" w:rsidRDefault="009A2128" w:rsidP="009A2128">
      <w:pPr>
        <w:rPr>
          <w:sz w:val="24"/>
          <w:szCs w:val="24"/>
        </w:rPr>
      </w:pPr>
    </w:p>
    <w:p w14:paraId="7F6DADE3" w14:textId="2B0F92F6" w:rsidR="009A2128" w:rsidRDefault="009A2128" w:rsidP="009A2128">
      <w:r>
        <w:rPr>
          <w:noProof/>
          <w:lang w:val="en-IN" w:eastAsia="en-IN"/>
        </w:rPr>
        <w:drawing>
          <wp:inline distT="0" distB="0" distL="0" distR="0" wp14:anchorId="59235CCF" wp14:editId="687F98F8">
            <wp:extent cx="6248400" cy="343494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61580" cy="3442194"/>
                    </a:xfrm>
                    <a:prstGeom prst="rect">
                      <a:avLst/>
                    </a:prstGeom>
                    <a:noFill/>
                    <a:ln>
                      <a:noFill/>
                    </a:ln>
                  </pic:spPr>
                </pic:pic>
              </a:graphicData>
            </a:graphic>
          </wp:inline>
        </w:drawing>
      </w:r>
    </w:p>
    <w:p w14:paraId="0F85BD50" w14:textId="77777777" w:rsidR="009A2128" w:rsidRDefault="009A2128" w:rsidP="009A2128"/>
    <w:p w14:paraId="2DB4E9A8" w14:textId="431E5EDC" w:rsidR="009A2128" w:rsidRPr="003D035E" w:rsidRDefault="009A2128" w:rsidP="009A2128">
      <w:pPr>
        <w:rPr>
          <w:sz w:val="24"/>
          <w:szCs w:val="24"/>
        </w:rPr>
      </w:pPr>
      <w:r w:rsidRPr="003D035E">
        <w:rPr>
          <w:sz w:val="24"/>
          <w:szCs w:val="24"/>
        </w:rPr>
        <w:t xml:space="preserve">Now after creating the table we have loaded the data into the table using the local </w:t>
      </w:r>
      <w:r w:rsidR="00DA390D">
        <w:rPr>
          <w:sz w:val="24"/>
          <w:szCs w:val="24"/>
        </w:rPr>
        <w:t>CSV</w:t>
      </w:r>
      <w:r w:rsidRPr="003D035E">
        <w:rPr>
          <w:sz w:val="24"/>
          <w:szCs w:val="24"/>
        </w:rPr>
        <w:t xml:space="preserve"> file which is present in our system, using the appropriate command.</w:t>
      </w:r>
    </w:p>
    <w:p w14:paraId="0EBADE2D" w14:textId="77777777" w:rsidR="009A2128" w:rsidRDefault="009A2128" w:rsidP="009A2128"/>
    <w:p w14:paraId="1074A62E" w14:textId="06E95ED8" w:rsidR="009A2128" w:rsidRDefault="009A2128" w:rsidP="009A2128">
      <w:pPr>
        <w:rPr>
          <w:sz w:val="24"/>
          <w:szCs w:val="24"/>
        </w:rPr>
      </w:pPr>
      <w:r w:rsidRPr="00D869BE">
        <w:rPr>
          <w:sz w:val="24"/>
          <w:szCs w:val="24"/>
        </w:rPr>
        <w:t xml:space="preserve">Checking </w:t>
      </w:r>
      <w:r w:rsidR="00DA390D">
        <w:rPr>
          <w:sz w:val="24"/>
          <w:szCs w:val="24"/>
        </w:rPr>
        <w:t>whether</w:t>
      </w:r>
      <w:r w:rsidRPr="00D869BE">
        <w:rPr>
          <w:sz w:val="24"/>
          <w:szCs w:val="24"/>
        </w:rPr>
        <w:t xml:space="preserve"> the data is loaded or not</w:t>
      </w:r>
    </w:p>
    <w:p w14:paraId="04A704EE" w14:textId="77777777" w:rsidR="009A2128" w:rsidRPr="00D869BE" w:rsidRDefault="009A2128" w:rsidP="009A2128">
      <w:pPr>
        <w:rPr>
          <w:sz w:val="24"/>
          <w:szCs w:val="24"/>
        </w:rPr>
      </w:pPr>
    </w:p>
    <w:p w14:paraId="6617E583" w14:textId="021C5317" w:rsidR="009A2128" w:rsidRDefault="009A2128" w:rsidP="009A2128">
      <w:r>
        <w:rPr>
          <w:noProof/>
          <w:lang w:val="en-IN" w:eastAsia="en-IN"/>
        </w:rPr>
        <w:lastRenderedPageBreak/>
        <w:drawing>
          <wp:inline distT="0" distB="0" distL="0" distR="0" wp14:anchorId="3A6E1D4B" wp14:editId="2D66A7A8">
            <wp:extent cx="6385402" cy="3322320"/>
            <wp:effectExtent l="0" t="0" r="0" b="0"/>
            <wp:docPr id="36" name="Picture 3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captur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95378" cy="3327510"/>
                    </a:xfrm>
                    <a:prstGeom prst="rect">
                      <a:avLst/>
                    </a:prstGeom>
                    <a:noFill/>
                    <a:ln>
                      <a:noFill/>
                    </a:ln>
                  </pic:spPr>
                </pic:pic>
              </a:graphicData>
            </a:graphic>
          </wp:inline>
        </w:drawing>
      </w:r>
    </w:p>
    <w:p w14:paraId="13AC498A" w14:textId="77777777" w:rsidR="009A2128" w:rsidRDefault="009A2128" w:rsidP="009A2128"/>
    <w:p w14:paraId="5EAD0F42" w14:textId="22783259" w:rsidR="003D035E" w:rsidRDefault="009A2128" w:rsidP="009A2128">
      <w:pPr>
        <w:rPr>
          <w:sz w:val="24"/>
          <w:szCs w:val="24"/>
        </w:rPr>
      </w:pPr>
      <w:r w:rsidRPr="003D035E">
        <w:rPr>
          <w:sz w:val="24"/>
          <w:szCs w:val="24"/>
        </w:rPr>
        <w:t xml:space="preserve">Using select * we can see all the data in the table so that we can check </w:t>
      </w:r>
      <w:r w:rsidR="00DA390D">
        <w:rPr>
          <w:sz w:val="24"/>
          <w:szCs w:val="24"/>
        </w:rPr>
        <w:t xml:space="preserve">whether </w:t>
      </w:r>
      <w:r w:rsidRPr="003D035E">
        <w:rPr>
          <w:sz w:val="24"/>
          <w:szCs w:val="24"/>
        </w:rPr>
        <w:t xml:space="preserve">all data is imported or not into the </w:t>
      </w:r>
    </w:p>
    <w:p w14:paraId="3DCCB246" w14:textId="6B05F5A1" w:rsidR="009A2128" w:rsidRPr="003D035E" w:rsidRDefault="009A2128" w:rsidP="009A2128">
      <w:pPr>
        <w:rPr>
          <w:sz w:val="24"/>
          <w:szCs w:val="24"/>
        </w:rPr>
      </w:pPr>
      <w:r w:rsidRPr="003D035E">
        <w:rPr>
          <w:sz w:val="24"/>
          <w:szCs w:val="24"/>
        </w:rPr>
        <w:t xml:space="preserve">table. </w:t>
      </w:r>
    </w:p>
    <w:p w14:paraId="70DFFF8B" w14:textId="77777777" w:rsidR="009A2128" w:rsidRDefault="009A2128" w:rsidP="009A2128"/>
    <w:p w14:paraId="3EBD46C6" w14:textId="77777777" w:rsidR="009A2128" w:rsidRDefault="009A2128" w:rsidP="009A2128">
      <w:pPr>
        <w:rPr>
          <w:sz w:val="24"/>
          <w:szCs w:val="24"/>
        </w:rPr>
      </w:pPr>
    </w:p>
    <w:p w14:paraId="5C5B68B6" w14:textId="73316942" w:rsidR="009A2128" w:rsidRDefault="009A2128" w:rsidP="009A2128">
      <w:pPr>
        <w:rPr>
          <w:sz w:val="24"/>
          <w:szCs w:val="24"/>
        </w:rPr>
      </w:pPr>
      <w:r w:rsidRPr="00D7537E">
        <w:rPr>
          <w:sz w:val="24"/>
          <w:szCs w:val="24"/>
        </w:rPr>
        <w:t xml:space="preserve">Finding </w:t>
      </w:r>
      <w:r w:rsidR="00DA390D">
        <w:rPr>
          <w:sz w:val="24"/>
          <w:szCs w:val="24"/>
        </w:rPr>
        <w:t xml:space="preserve">the </w:t>
      </w:r>
      <w:r w:rsidRPr="00D7537E">
        <w:rPr>
          <w:sz w:val="24"/>
          <w:szCs w:val="24"/>
        </w:rPr>
        <w:t>highest approval chances based on some conditions</w:t>
      </w:r>
    </w:p>
    <w:p w14:paraId="2AF9A347" w14:textId="77777777" w:rsidR="007A2025" w:rsidRPr="00D7537E" w:rsidRDefault="007A2025" w:rsidP="009A2128">
      <w:pPr>
        <w:rPr>
          <w:sz w:val="24"/>
          <w:szCs w:val="24"/>
        </w:rPr>
      </w:pPr>
    </w:p>
    <w:p w14:paraId="39CCF9A4" w14:textId="45F996CF" w:rsidR="009A2128" w:rsidRDefault="009A2128" w:rsidP="009A2128">
      <w:r>
        <w:rPr>
          <w:noProof/>
          <w:lang w:val="en-IN" w:eastAsia="en-IN"/>
        </w:rPr>
        <w:drawing>
          <wp:inline distT="0" distB="0" distL="0" distR="0" wp14:anchorId="563A909A" wp14:editId="1FCA431B">
            <wp:extent cx="5943600" cy="3197860"/>
            <wp:effectExtent l="0" t="0" r="0" b="254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6"/>
                    <a:stretch>
                      <a:fillRect/>
                    </a:stretch>
                  </pic:blipFill>
                  <pic:spPr>
                    <a:xfrm>
                      <a:off x="0" y="0"/>
                      <a:ext cx="5943600" cy="3197860"/>
                    </a:xfrm>
                    <a:prstGeom prst="rect">
                      <a:avLst/>
                    </a:prstGeom>
                  </pic:spPr>
                </pic:pic>
              </a:graphicData>
            </a:graphic>
          </wp:inline>
        </w:drawing>
      </w:r>
    </w:p>
    <w:p w14:paraId="131B7000" w14:textId="77777777" w:rsidR="007A2025" w:rsidRDefault="007A2025" w:rsidP="009A2128"/>
    <w:p w14:paraId="45B58411" w14:textId="49A0098E" w:rsidR="003D035E" w:rsidRDefault="009A2128" w:rsidP="009A2128">
      <w:pPr>
        <w:rPr>
          <w:sz w:val="24"/>
          <w:szCs w:val="24"/>
        </w:rPr>
      </w:pPr>
      <w:r w:rsidRPr="003D035E">
        <w:rPr>
          <w:sz w:val="24"/>
          <w:szCs w:val="24"/>
        </w:rPr>
        <w:t>For this</w:t>
      </w:r>
      <w:r w:rsidR="00DA390D">
        <w:rPr>
          <w:sz w:val="24"/>
          <w:szCs w:val="24"/>
        </w:rPr>
        <w:t>,</w:t>
      </w:r>
      <w:r w:rsidRPr="003D035E">
        <w:rPr>
          <w:sz w:val="24"/>
          <w:szCs w:val="24"/>
        </w:rPr>
        <w:t xml:space="preserve"> we have taken some considerations such as </w:t>
      </w:r>
      <w:proofErr w:type="spellStart"/>
      <w:r w:rsidRPr="003D035E">
        <w:rPr>
          <w:sz w:val="24"/>
          <w:szCs w:val="24"/>
        </w:rPr>
        <w:t>gre_score</w:t>
      </w:r>
      <w:proofErr w:type="spellEnd"/>
      <w:r w:rsidRPr="003D035E">
        <w:rPr>
          <w:sz w:val="24"/>
          <w:szCs w:val="24"/>
        </w:rPr>
        <w:t xml:space="preserve">, </w:t>
      </w:r>
      <w:proofErr w:type="spellStart"/>
      <w:r w:rsidRPr="003D035E">
        <w:rPr>
          <w:sz w:val="24"/>
          <w:szCs w:val="24"/>
        </w:rPr>
        <w:t>toefl_score</w:t>
      </w:r>
      <w:proofErr w:type="spellEnd"/>
      <w:r w:rsidRPr="003D035E">
        <w:rPr>
          <w:sz w:val="24"/>
          <w:szCs w:val="24"/>
        </w:rPr>
        <w:t xml:space="preserve">, </w:t>
      </w:r>
      <w:proofErr w:type="spellStart"/>
      <w:r w:rsidRPr="003D035E">
        <w:rPr>
          <w:sz w:val="24"/>
          <w:szCs w:val="24"/>
        </w:rPr>
        <w:t>chance_of_visa_approval</w:t>
      </w:r>
      <w:proofErr w:type="spellEnd"/>
      <w:r w:rsidRPr="003D035E">
        <w:rPr>
          <w:sz w:val="24"/>
          <w:szCs w:val="24"/>
        </w:rPr>
        <w:t xml:space="preserve">, </w:t>
      </w:r>
      <w:proofErr w:type="spellStart"/>
      <w:r w:rsidRPr="003D035E">
        <w:rPr>
          <w:sz w:val="24"/>
          <w:szCs w:val="24"/>
        </w:rPr>
        <w:t>cgpa</w:t>
      </w:r>
      <w:proofErr w:type="spellEnd"/>
      <w:r w:rsidRPr="003D035E">
        <w:rPr>
          <w:sz w:val="24"/>
          <w:szCs w:val="24"/>
        </w:rPr>
        <w:t xml:space="preserve"> </w:t>
      </w:r>
    </w:p>
    <w:p w14:paraId="0791D529" w14:textId="1E0BCC9E" w:rsidR="009A2128" w:rsidRPr="003D035E" w:rsidRDefault="009A2128" w:rsidP="009A2128">
      <w:pPr>
        <w:rPr>
          <w:sz w:val="24"/>
          <w:szCs w:val="24"/>
        </w:rPr>
      </w:pPr>
      <w:r w:rsidRPr="003D035E">
        <w:rPr>
          <w:sz w:val="24"/>
          <w:szCs w:val="24"/>
        </w:rPr>
        <w:t xml:space="preserve">and their </w:t>
      </w:r>
      <w:proofErr w:type="spellStart"/>
      <w:r w:rsidRPr="003D035E">
        <w:rPr>
          <w:sz w:val="24"/>
          <w:szCs w:val="24"/>
        </w:rPr>
        <w:t>parents_annual_income</w:t>
      </w:r>
      <w:proofErr w:type="spellEnd"/>
      <w:r w:rsidRPr="003D035E">
        <w:rPr>
          <w:sz w:val="24"/>
          <w:szCs w:val="24"/>
        </w:rPr>
        <w:t>.</w:t>
      </w:r>
    </w:p>
    <w:p w14:paraId="00AB2B70" w14:textId="77777777" w:rsidR="009A2128" w:rsidRDefault="009A2128" w:rsidP="009A2128"/>
    <w:p w14:paraId="41AE1B3D" w14:textId="1EA45996" w:rsidR="009A2128" w:rsidRDefault="009A2128" w:rsidP="009A2128">
      <w:pPr>
        <w:rPr>
          <w:sz w:val="24"/>
          <w:szCs w:val="24"/>
        </w:rPr>
      </w:pPr>
      <w:r w:rsidRPr="00AF4820">
        <w:rPr>
          <w:sz w:val="24"/>
          <w:szCs w:val="24"/>
        </w:rPr>
        <w:lastRenderedPageBreak/>
        <w:t>Null value insertion</w:t>
      </w:r>
    </w:p>
    <w:p w14:paraId="220DA211" w14:textId="77777777" w:rsidR="007A2025" w:rsidRPr="00AF4820" w:rsidRDefault="007A2025" w:rsidP="009A2128">
      <w:pPr>
        <w:rPr>
          <w:sz w:val="24"/>
          <w:szCs w:val="24"/>
        </w:rPr>
      </w:pPr>
    </w:p>
    <w:p w14:paraId="4F57CBCD" w14:textId="77777777" w:rsidR="009A2128" w:rsidRDefault="009A2128" w:rsidP="009A2128">
      <w:r>
        <w:rPr>
          <w:noProof/>
          <w:lang w:val="en-IN" w:eastAsia="en-IN"/>
        </w:rPr>
        <w:drawing>
          <wp:inline distT="0" distB="0" distL="0" distR="0" wp14:anchorId="2D7D3083" wp14:editId="36BAD2EE">
            <wp:extent cx="6339840" cy="1228598"/>
            <wp:effectExtent l="0" t="0" r="3810" b="0"/>
            <wp:docPr id="38" name="Picture 3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5022" cy="1233478"/>
                    </a:xfrm>
                    <a:prstGeom prst="rect">
                      <a:avLst/>
                    </a:prstGeom>
                    <a:noFill/>
                    <a:ln>
                      <a:noFill/>
                    </a:ln>
                  </pic:spPr>
                </pic:pic>
              </a:graphicData>
            </a:graphic>
          </wp:inline>
        </w:drawing>
      </w:r>
      <w:r>
        <w:br/>
      </w:r>
    </w:p>
    <w:p w14:paraId="76325834" w14:textId="77777777" w:rsidR="009A2128" w:rsidRPr="003D035E" w:rsidRDefault="009A2128" w:rsidP="009A2128">
      <w:pPr>
        <w:rPr>
          <w:sz w:val="24"/>
          <w:szCs w:val="24"/>
        </w:rPr>
      </w:pPr>
      <w:r w:rsidRPr="003D035E">
        <w:rPr>
          <w:sz w:val="24"/>
          <w:szCs w:val="24"/>
        </w:rPr>
        <w:t xml:space="preserve">Here by checking the value at id =75 we found that the </w:t>
      </w:r>
      <w:proofErr w:type="spellStart"/>
      <w:r w:rsidRPr="003D035E">
        <w:rPr>
          <w:sz w:val="24"/>
          <w:szCs w:val="24"/>
        </w:rPr>
        <w:t>cgpa</w:t>
      </w:r>
      <w:proofErr w:type="spellEnd"/>
      <w:r w:rsidRPr="003D035E">
        <w:rPr>
          <w:sz w:val="24"/>
          <w:szCs w:val="24"/>
        </w:rPr>
        <w:t xml:space="preserve"> value is null.</w:t>
      </w:r>
    </w:p>
    <w:p w14:paraId="046EAFD7" w14:textId="77777777" w:rsidR="009A2128" w:rsidRDefault="009A2128" w:rsidP="009A2128"/>
    <w:p w14:paraId="255C82C7" w14:textId="77777777" w:rsidR="009A2128" w:rsidRDefault="009A2128" w:rsidP="009A2128">
      <w:r>
        <w:rPr>
          <w:noProof/>
          <w:lang w:val="en-IN" w:eastAsia="en-IN"/>
        </w:rPr>
        <w:drawing>
          <wp:inline distT="0" distB="0" distL="0" distR="0" wp14:anchorId="383AB6EC" wp14:editId="3F8859FF">
            <wp:extent cx="6359287" cy="1661160"/>
            <wp:effectExtent l="0" t="0" r="381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8534" cy="1663575"/>
                    </a:xfrm>
                    <a:prstGeom prst="rect">
                      <a:avLst/>
                    </a:prstGeom>
                    <a:noFill/>
                    <a:ln>
                      <a:noFill/>
                    </a:ln>
                  </pic:spPr>
                </pic:pic>
              </a:graphicData>
            </a:graphic>
          </wp:inline>
        </w:drawing>
      </w:r>
    </w:p>
    <w:p w14:paraId="6911E48E" w14:textId="77777777" w:rsidR="009A2128" w:rsidRDefault="009A2128" w:rsidP="009A2128"/>
    <w:p w14:paraId="6E7A1ABD" w14:textId="77777777" w:rsidR="009A2128" w:rsidRDefault="009A2128" w:rsidP="009A2128">
      <w:pPr>
        <w:pStyle w:val="ListParagraph"/>
        <w:widowControl/>
        <w:numPr>
          <w:ilvl w:val="0"/>
          <w:numId w:val="21"/>
        </w:numPr>
        <w:autoSpaceDE/>
        <w:autoSpaceDN/>
        <w:adjustRightInd/>
        <w:spacing w:after="160" w:line="259" w:lineRule="auto"/>
        <w:contextualSpacing/>
      </w:pPr>
      <w:r>
        <w:t xml:space="preserve">Using the update and set command we have inserted the </w:t>
      </w:r>
      <w:proofErr w:type="spellStart"/>
      <w:r>
        <w:t>cgpa</w:t>
      </w:r>
      <w:proofErr w:type="spellEnd"/>
      <w:r>
        <w:t xml:space="preserve"> value for the id=75.</w:t>
      </w:r>
    </w:p>
    <w:p w14:paraId="2342A02E" w14:textId="4C80DE9F" w:rsidR="009A2128" w:rsidRPr="003F3B06" w:rsidRDefault="009A2128" w:rsidP="003F3B06">
      <w:pPr>
        <w:pStyle w:val="ListParagraph"/>
        <w:widowControl/>
        <w:numPr>
          <w:ilvl w:val="0"/>
          <w:numId w:val="21"/>
        </w:numPr>
        <w:autoSpaceDE/>
        <w:autoSpaceDN/>
        <w:adjustRightInd/>
        <w:spacing w:after="160" w:line="259" w:lineRule="auto"/>
        <w:contextualSpacing/>
      </w:pPr>
      <w:r>
        <w:t>Also</w:t>
      </w:r>
      <w:r w:rsidR="00DA390D">
        <w:t>,</w:t>
      </w:r>
      <w:r>
        <w:t xml:space="preserve"> </w:t>
      </w:r>
      <w:r w:rsidR="00DA390D">
        <w:t>check</w:t>
      </w:r>
      <w:r>
        <w:t xml:space="preserve"> whether the value is reflected or not by using the select command</w:t>
      </w:r>
    </w:p>
    <w:p w14:paraId="740CAE40" w14:textId="77777777" w:rsidR="003D035E" w:rsidRDefault="003D035E" w:rsidP="003F3B06">
      <w:pPr>
        <w:tabs>
          <w:tab w:val="left" w:pos="540"/>
        </w:tabs>
        <w:kinsoku w:val="0"/>
        <w:overflowPunct w:val="0"/>
        <w:spacing w:before="147" w:line="242" w:lineRule="auto"/>
        <w:ind w:right="1960"/>
        <w:jc w:val="both"/>
        <w:rPr>
          <w:b/>
          <w:bCs/>
          <w:sz w:val="24"/>
          <w:szCs w:val="24"/>
        </w:rPr>
      </w:pPr>
    </w:p>
    <w:p w14:paraId="5496F48F"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74E3EF2C"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37E710E0"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47214068"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527396C0"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26C1F458"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792AB4FC"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79EF4E64"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377E7988"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1E7E27B3"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0303B5DE"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72ABD778" w14:textId="77777777" w:rsidR="00C739DC" w:rsidRDefault="00C739DC" w:rsidP="003F3B06">
      <w:pPr>
        <w:tabs>
          <w:tab w:val="left" w:pos="540"/>
        </w:tabs>
        <w:kinsoku w:val="0"/>
        <w:overflowPunct w:val="0"/>
        <w:spacing w:before="147" w:line="242" w:lineRule="auto"/>
        <w:ind w:right="1960"/>
        <w:jc w:val="both"/>
        <w:rPr>
          <w:b/>
          <w:bCs/>
          <w:sz w:val="28"/>
          <w:szCs w:val="28"/>
        </w:rPr>
      </w:pPr>
    </w:p>
    <w:p w14:paraId="00991965" w14:textId="4064B621" w:rsidR="003F3B06" w:rsidRPr="003D035E" w:rsidRDefault="003F3B06" w:rsidP="003F3B06">
      <w:pPr>
        <w:tabs>
          <w:tab w:val="left" w:pos="540"/>
        </w:tabs>
        <w:kinsoku w:val="0"/>
        <w:overflowPunct w:val="0"/>
        <w:spacing w:before="147" w:line="242" w:lineRule="auto"/>
        <w:ind w:right="1960"/>
        <w:jc w:val="both"/>
        <w:rPr>
          <w:b/>
          <w:bCs/>
          <w:sz w:val="28"/>
          <w:szCs w:val="28"/>
        </w:rPr>
      </w:pPr>
      <w:r w:rsidRPr="003D035E">
        <w:rPr>
          <w:b/>
          <w:bCs/>
          <w:sz w:val="28"/>
          <w:szCs w:val="28"/>
        </w:rPr>
        <w:lastRenderedPageBreak/>
        <w:t xml:space="preserve">Data </w:t>
      </w:r>
      <w:r w:rsidR="00E3303E" w:rsidRPr="003D035E">
        <w:rPr>
          <w:b/>
          <w:bCs/>
          <w:sz w:val="28"/>
          <w:szCs w:val="28"/>
        </w:rPr>
        <w:t>Pre-Processing</w:t>
      </w:r>
      <w:r w:rsidRPr="003D035E">
        <w:rPr>
          <w:b/>
          <w:bCs/>
          <w:sz w:val="28"/>
          <w:szCs w:val="28"/>
        </w:rPr>
        <w:t>:</w:t>
      </w:r>
    </w:p>
    <w:p w14:paraId="0C6FD691" w14:textId="77777777" w:rsidR="003F3B06" w:rsidRDefault="003F3B06" w:rsidP="003F3B06">
      <w:pPr>
        <w:tabs>
          <w:tab w:val="left" w:pos="540"/>
        </w:tabs>
        <w:kinsoku w:val="0"/>
        <w:overflowPunct w:val="0"/>
        <w:spacing w:before="147" w:line="242" w:lineRule="auto"/>
        <w:ind w:left="-567" w:right="1960"/>
        <w:jc w:val="both"/>
        <w:rPr>
          <w:sz w:val="24"/>
          <w:szCs w:val="24"/>
        </w:rPr>
      </w:pPr>
      <w:r>
        <w:rPr>
          <w:noProof/>
          <w:sz w:val="24"/>
          <w:szCs w:val="24"/>
          <w:lang w:val="en-IN" w:eastAsia="en-IN"/>
        </w:rPr>
        <w:drawing>
          <wp:inline distT="0" distB="0" distL="0" distR="0" wp14:anchorId="307A07DE" wp14:editId="548C994D">
            <wp:extent cx="6934200" cy="3991610"/>
            <wp:effectExtent l="0" t="0" r="0" b="889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6934200" cy="3991610"/>
                    </a:xfrm>
                    <a:prstGeom prst="rect">
                      <a:avLst/>
                    </a:prstGeom>
                  </pic:spPr>
                </pic:pic>
              </a:graphicData>
            </a:graphic>
          </wp:inline>
        </w:drawing>
      </w:r>
    </w:p>
    <w:p w14:paraId="398725DC" w14:textId="1B5FFD30" w:rsidR="003F3B06" w:rsidRDefault="003F3B06" w:rsidP="003F3B06">
      <w:pPr>
        <w:tabs>
          <w:tab w:val="left" w:pos="540"/>
        </w:tabs>
        <w:kinsoku w:val="0"/>
        <w:overflowPunct w:val="0"/>
        <w:spacing w:before="147" w:line="242" w:lineRule="auto"/>
        <w:ind w:left="-567" w:right="1960"/>
        <w:jc w:val="both"/>
        <w:rPr>
          <w:sz w:val="24"/>
          <w:szCs w:val="24"/>
        </w:rPr>
      </w:pPr>
      <w:r>
        <w:rPr>
          <w:sz w:val="24"/>
          <w:szCs w:val="24"/>
        </w:rPr>
        <w:t xml:space="preserve">Here we are trying to use libraries like pandas, </w:t>
      </w:r>
      <w:proofErr w:type="spellStart"/>
      <w:r w:rsidR="00DA390D">
        <w:rPr>
          <w:sz w:val="24"/>
          <w:szCs w:val="24"/>
        </w:rPr>
        <w:t>NumPy</w:t>
      </w:r>
      <w:proofErr w:type="spellEnd"/>
      <w:r>
        <w:rPr>
          <w:sz w:val="24"/>
          <w:szCs w:val="24"/>
        </w:rPr>
        <w:t xml:space="preserve">, </w:t>
      </w:r>
      <w:r w:rsidR="00DA390D">
        <w:rPr>
          <w:sz w:val="24"/>
          <w:szCs w:val="24"/>
        </w:rPr>
        <w:t xml:space="preserve">and </w:t>
      </w:r>
      <w:proofErr w:type="spellStart"/>
      <w:r>
        <w:rPr>
          <w:sz w:val="24"/>
          <w:szCs w:val="24"/>
        </w:rPr>
        <w:t>matplot</w:t>
      </w:r>
      <w:proofErr w:type="spellEnd"/>
      <w:r>
        <w:rPr>
          <w:sz w:val="24"/>
          <w:szCs w:val="24"/>
        </w:rPr>
        <w:t xml:space="preserve"> lib by importing them first.</w:t>
      </w:r>
      <w:r w:rsidR="00DA390D">
        <w:rPr>
          <w:sz w:val="24"/>
          <w:szCs w:val="24"/>
        </w:rPr>
        <w:t xml:space="preserve"> </w:t>
      </w:r>
      <w:r>
        <w:rPr>
          <w:sz w:val="24"/>
          <w:szCs w:val="24"/>
        </w:rPr>
        <w:t xml:space="preserve">Then we </w:t>
      </w:r>
    </w:p>
    <w:p w14:paraId="10C43C35" w14:textId="33B4466F" w:rsidR="003F3B06" w:rsidRDefault="003F3B06" w:rsidP="003F3B06">
      <w:pPr>
        <w:tabs>
          <w:tab w:val="left" w:pos="540"/>
        </w:tabs>
        <w:kinsoku w:val="0"/>
        <w:overflowPunct w:val="0"/>
        <w:spacing w:before="147" w:line="242" w:lineRule="auto"/>
        <w:ind w:left="-567" w:right="1960"/>
        <w:jc w:val="both"/>
        <w:rPr>
          <w:sz w:val="24"/>
          <w:szCs w:val="24"/>
        </w:rPr>
      </w:pPr>
      <w:r>
        <w:rPr>
          <w:sz w:val="24"/>
          <w:szCs w:val="24"/>
        </w:rPr>
        <w:t xml:space="preserve">create </w:t>
      </w:r>
      <w:r w:rsidR="00DA390D">
        <w:rPr>
          <w:sz w:val="24"/>
          <w:szCs w:val="24"/>
        </w:rPr>
        <w:t>a data frame</w:t>
      </w:r>
      <w:r>
        <w:rPr>
          <w:sz w:val="24"/>
          <w:szCs w:val="24"/>
        </w:rPr>
        <w:t xml:space="preserve"> by using </w:t>
      </w:r>
      <w:r w:rsidR="00DA390D">
        <w:rPr>
          <w:sz w:val="24"/>
          <w:szCs w:val="24"/>
        </w:rPr>
        <w:t xml:space="preserve">the </w:t>
      </w:r>
      <w:proofErr w:type="spellStart"/>
      <w:r>
        <w:rPr>
          <w:sz w:val="24"/>
          <w:szCs w:val="24"/>
        </w:rPr>
        <w:t>read_csv</w:t>
      </w:r>
      <w:proofErr w:type="spellEnd"/>
      <w:r>
        <w:rPr>
          <w:sz w:val="24"/>
          <w:szCs w:val="24"/>
        </w:rPr>
        <w:t>(file path) method. Next</w:t>
      </w:r>
      <w:r w:rsidR="00DA390D">
        <w:rPr>
          <w:sz w:val="24"/>
          <w:szCs w:val="24"/>
        </w:rPr>
        <w:t>,</w:t>
      </w:r>
      <w:r>
        <w:rPr>
          <w:sz w:val="24"/>
          <w:szCs w:val="24"/>
        </w:rPr>
        <w:t xml:space="preserve"> we check the </w:t>
      </w:r>
      <w:r w:rsidR="00DA390D">
        <w:rPr>
          <w:sz w:val="24"/>
          <w:szCs w:val="24"/>
        </w:rPr>
        <w:t>data frame</w:t>
      </w:r>
      <w:r>
        <w:rPr>
          <w:sz w:val="24"/>
          <w:szCs w:val="24"/>
        </w:rPr>
        <w:t xml:space="preserve"> by viewing the head and tail of the </w:t>
      </w:r>
      <w:r w:rsidR="00DA390D">
        <w:rPr>
          <w:sz w:val="24"/>
          <w:szCs w:val="24"/>
        </w:rPr>
        <w:t>data frame</w:t>
      </w:r>
      <w:r>
        <w:rPr>
          <w:sz w:val="24"/>
          <w:szCs w:val="24"/>
        </w:rPr>
        <w:t xml:space="preserve">. </w:t>
      </w:r>
    </w:p>
    <w:p w14:paraId="53467FCA" w14:textId="77777777" w:rsidR="003F3B06" w:rsidRDefault="003F3B06" w:rsidP="003F3B06">
      <w:pPr>
        <w:tabs>
          <w:tab w:val="left" w:pos="540"/>
        </w:tabs>
        <w:kinsoku w:val="0"/>
        <w:overflowPunct w:val="0"/>
        <w:spacing w:before="147" w:line="242" w:lineRule="auto"/>
        <w:ind w:left="-567" w:right="1960"/>
        <w:jc w:val="center"/>
        <w:rPr>
          <w:sz w:val="24"/>
          <w:szCs w:val="24"/>
        </w:rPr>
      </w:pPr>
    </w:p>
    <w:p w14:paraId="52A14D9C" w14:textId="77777777" w:rsidR="003F3B06" w:rsidRDefault="003F3B06" w:rsidP="003F3B06">
      <w:pPr>
        <w:tabs>
          <w:tab w:val="left" w:pos="540"/>
        </w:tabs>
        <w:kinsoku w:val="0"/>
        <w:overflowPunct w:val="0"/>
        <w:spacing w:before="147" w:line="242" w:lineRule="auto"/>
        <w:ind w:left="-567" w:right="1960"/>
        <w:rPr>
          <w:sz w:val="24"/>
          <w:szCs w:val="24"/>
        </w:rPr>
      </w:pPr>
    </w:p>
    <w:p w14:paraId="112B42B9" w14:textId="42251903" w:rsidR="003F3B06" w:rsidRDefault="003F3B06" w:rsidP="003F3B06">
      <w:pPr>
        <w:tabs>
          <w:tab w:val="left" w:pos="540"/>
        </w:tabs>
        <w:kinsoku w:val="0"/>
        <w:overflowPunct w:val="0"/>
        <w:spacing w:before="147" w:line="242" w:lineRule="auto"/>
        <w:ind w:left="-567" w:right="1960"/>
        <w:rPr>
          <w:sz w:val="24"/>
          <w:szCs w:val="24"/>
        </w:rPr>
      </w:pPr>
      <w:r>
        <w:rPr>
          <w:sz w:val="24"/>
          <w:szCs w:val="24"/>
        </w:rPr>
        <w:t>Dataframe.info() gives details of the dataset like the columns and number of entries</w:t>
      </w:r>
      <w:r w:rsidR="00DA390D">
        <w:rPr>
          <w:sz w:val="24"/>
          <w:szCs w:val="24"/>
        </w:rPr>
        <w:t xml:space="preserve"> </w:t>
      </w:r>
      <w:r>
        <w:rPr>
          <w:sz w:val="24"/>
          <w:szCs w:val="24"/>
        </w:rPr>
        <w:t>and their datatypes as shown above.</w:t>
      </w:r>
    </w:p>
    <w:p w14:paraId="43AB8002" w14:textId="77777777" w:rsidR="003F3B06" w:rsidRDefault="003F3B06" w:rsidP="003F3B06">
      <w:pPr>
        <w:tabs>
          <w:tab w:val="left" w:pos="540"/>
        </w:tabs>
        <w:kinsoku w:val="0"/>
        <w:overflowPunct w:val="0"/>
        <w:spacing w:before="147" w:line="242" w:lineRule="auto"/>
        <w:ind w:left="-567" w:right="1960"/>
        <w:jc w:val="both"/>
        <w:rPr>
          <w:sz w:val="24"/>
          <w:szCs w:val="24"/>
        </w:rPr>
      </w:pPr>
      <w:r>
        <w:rPr>
          <w:noProof/>
          <w:sz w:val="24"/>
          <w:szCs w:val="24"/>
          <w:lang w:val="en-IN" w:eastAsia="en-IN"/>
        </w:rPr>
        <w:lastRenderedPageBreak/>
        <w:drawing>
          <wp:inline distT="0" distB="0" distL="0" distR="0" wp14:anchorId="30E20E05" wp14:editId="6B4090A2">
            <wp:extent cx="6934200" cy="5013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_tail_info.PNG"/>
                    <pic:cNvPicPr/>
                  </pic:nvPicPr>
                  <pic:blipFill>
                    <a:blip r:embed="rId50">
                      <a:extLst>
                        <a:ext uri="{28A0092B-C50C-407E-A947-70E740481C1C}">
                          <a14:useLocalDpi xmlns:a14="http://schemas.microsoft.com/office/drawing/2010/main" val="0"/>
                        </a:ext>
                      </a:extLst>
                    </a:blip>
                    <a:stretch>
                      <a:fillRect/>
                    </a:stretch>
                  </pic:blipFill>
                  <pic:spPr>
                    <a:xfrm>
                      <a:off x="0" y="0"/>
                      <a:ext cx="6934200" cy="5013960"/>
                    </a:xfrm>
                    <a:prstGeom prst="rect">
                      <a:avLst/>
                    </a:prstGeom>
                  </pic:spPr>
                </pic:pic>
              </a:graphicData>
            </a:graphic>
          </wp:inline>
        </w:drawing>
      </w:r>
    </w:p>
    <w:p w14:paraId="255AAD89" w14:textId="77777777" w:rsidR="003F3B06" w:rsidRDefault="003F3B06" w:rsidP="003F3B06">
      <w:pPr>
        <w:tabs>
          <w:tab w:val="left" w:pos="540"/>
        </w:tabs>
        <w:kinsoku w:val="0"/>
        <w:overflowPunct w:val="0"/>
        <w:spacing w:before="147" w:line="242" w:lineRule="auto"/>
        <w:ind w:left="-567" w:right="1960"/>
        <w:jc w:val="both"/>
        <w:rPr>
          <w:sz w:val="24"/>
          <w:szCs w:val="24"/>
        </w:rPr>
      </w:pPr>
      <w:r>
        <w:rPr>
          <w:noProof/>
          <w:sz w:val="24"/>
          <w:szCs w:val="24"/>
          <w:lang w:val="en-IN" w:eastAsia="en-IN"/>
        </w:rPr>
        <w:lastRenderedPageBreak/>
        <w:drawing>
          <wp:inline distT="0" distB="0" distL="0" distR="0" wp14:anchorId="26F9873F" wp14:editId="4DC6410C">
            <wp:extent cx="6934200" cy="4963160"/>
            <wp:effectExtent l="0" t="0" r="0" b="889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934200" cy="4963160"/>
                    </a:xfrm>
                    <a:prstGeom prst="rect">
                      <a:avLst/>
                    </a:prstGeom>
                  </pic:spPr>
                </pic:pic>
              </a:graphicData>
            </a:graphic>
          </wp:inline>
        </w:drawing>
      </w:r>
    </w:p>
    <w:p w14:paraId="22C02E53" w14:textId="427F2C67" w:rsidR="003F3B06" w:rsidRDefault="003F3B06" w:rsidP="003F3B06">
      <w:pPr>
        <w:tabs>
          <w:tab w:val="left" w:pos="540"/>
        </w:tabs>
        <w:kinsoku w:val="0"/>
        <w:overflowPunct w:val="0"/>
        <w:spacing w:before="147" w:line="242" w:lineRule="auto"/>
        <w:ind w:left="-567" w:right="1960"/>
        <w:rPr>
          <w:sz w:val="24"/>
          <w:szCs w:val="24"/>
        </w:rPr>
      </w:pPr>
      <w:proofErr w:type="spellStart"/>
      <w:r>
        <w:rPr>
          <w:sz w:val="24"/>
          <w:szCs w:val="24"/>
        </w:rPr>
        <w:t>Dataframe</w:t>
      </w:r>
      <w:proofErr w:type="spellEnd"/>
      <w:r>
        <w:rPr>
          <w:sz w:val="24"/>
          <w:szCs w:val="24"/>
        </w:rPr>
        <w:t>.</w:t>
      </w:r>
      <w:r w:rsidR="00DA390D">
        <w:rPr>
          <w:sz w:val="24"/>
          <w:szCs w:val="24"/>
        </w:rPr>
        <w:t xml:space="preserve"> </w:t>
      </w:r>
      <w:r>
        <w:rPr>
          <w:sz w:val="24"/>
          <w:szCs w:val="24"/>
        </w:rPr>
        <w:t xml:space="preserve">describe() provides the basic statistics of the dataset like </w:t>
      </w:r>
      <w:r w:rsidR="00BF0148">
        <w:rPr>
          <w:sz w:val="24"/>
          <w:szCs w:val="24"/>
        </w:rPr>
        <w:t>count,</w:t>
      </w:r>
      <w:r>
        <w:rPr>
          <w:sz w:val="24"/>
          <w:szCs w:val="24"/>
        </w:rPr>
        <w:t xml:space="preserve"> range, maximum, minimum, </w:t>
      </w:r>
      <w:r w:rsidR="00DA390D">
        <w:rPr>
          <w:sz w:val="24"/>
          <w:szCs w:val="24"/>
        </w:rPr>
        <w:t>average/mean</w:t>
      </w:r>
      <w:r>
        <w:rPr>
          <w:sz w:val="24"/>
          <w:szCs w:val="24"/>
        </w:rPr>
        <w:t xml:space="preserve">, median, </w:t>
      </w:r>
      <w:r w:rsidR="00DA390D">
        <w:rPr>
          <w:sz w:val="24"/>
          <w:szCs w:val="24"/>
        </w:rPr>
        <w:t xml:space="preserve">and </w:t>
      </w:r>
      <w:r>
        <w:rPr>
          <w:sz w:val="24"/>
          <w:szCs w:val="24"/>
        </w:rPr>
        <w:t>standard deviation as shown.</w:t>
      </w:r>
    </w:p>
    <w:p w14:paraId="41BDD98E" w14:textId="1BA7FEB5" w:rsidR="003F3B06" w:rsidRDefault="00BF0148" w:rsidP="003F3B06">
      <w:pPr>
        <w:tabs>
          <w:tab w:val="left" w:pos="540"/>
        </w:tabs>
        <w:kinsoku w:val="0"/>
        <w:overflowPunct w:val="0"/>
        <w:spacing w:before="147" w:line="242" w:lineRule="auto"/>
        <w:ind w:left="-567" w:right="1960"/>
        <w:rPr>
          <w:sz w:val="24"/>
          <w:szCs w:val="24"/>
        </w:rPr>
      </w:pPr>
      <w:r>
        <w:rPr>
          <w:sz w:val="24"/>
          <w:szCs w:val="24"/>
        </w:rPr>
        <w:t>Next,</w:t>
      </w:r>
      <w:r w:rsidR="003F3B06">
        <w:rPr>
          <w:sz w:val="24"/>
          <w:szCs w:val="24"/>
        </w:rPr>
        <w:t xml:space="preserve"> we check if there are null values in our data </w:t>
      </w:r>
      <w:r>
        <w:rPr>
          <w:sz w:val="24"/>
          <w:szCs w:val="24"/>
        </w:rPr>
        <w:t xml:space="preserve">using. </w:t>
      </w:r>
      <w:r w:rsidR="00DA390D">
        <w:rPr>
          <w:sz w:val="24"/>
          <w:szCs w:val="24"/>
        </w:rPr>
        <w:t>ISNA</w:t>
      </w:r>
      <w:r w:rsidR="003F3B06">
        <w:rPr>
          <w:sz w:val="24"/>
          <w:szCs w:val="24"/>
        </w:rPr>
        <w:t>().sum().</w:t>
      </w:r>
    </w:p>
    <w:p w14:paraId="2B4FE74B" w14:textId="276B358B" w:rsidR="003F3B06" w:rsidRDefault="003F3B06" w:rsidP="003F3B06">
      <w:pPr>
        <w:tabs>
          <w:tab w:val="left" w:pos="540"/>
        </w:tabs>
        <w:kinsoku w:val="0"/>
        <w:overflowPunct w:val="0"/>
        <w:spacing w:before="147" w:line="242" w:lineRule="auto"/>
        <w:ind w:left="-567" w:right="1960"/>
        <w:jc w:val="both"/>
        <w:rPr>
          <w:noProof/>
          <w:sz w:val="24"/>
          <w:szCs w:val="24"/>
          <w:lang w:val="en-IN" w:eastAsia="en-IN"/>
        </w:rPr>
      </w:pPr>
    </w:p>
    <w:p w14:paraId="3368DF65" w14:textId="77777777" w:rsidR="003F3B06" w:rsidRDefault="003F3B06" w:rsidP="003F3B06">
      <w:pPr>
        <w:tabs>
          <w:tab w:val="left" w:pos="540"/>
        </w:tabs>
        <w:kinsoku w:val="0"/>
        <w:overflowPunct w:val="0"/>
        <w:spacing w:before="147" w:line="242" w:lineRule="auto"/>
        <w:ind w:left="-567" w:right="1960"/>
        <w:jc w:val="both"/>
        <w:rPr>
          <w:sz w:val="24"/>
          <w:szCs w:val="24"/>
        </w:rPr>
      </w:pPr>
      <w:r>
        <w:rPr>
          <w:noProof/>
          <w:sz w:val="24"/>
          <w:szCs w:val="24"/>
          <w:lang w:val="en-IN" w:eastAsia="en-IN"/>
        </w:rPr>
        <w:lastRenderedPageBreak/>
        <w:drawing>
          <wp:inline distT="0" distB="0" distL="0" distR="0" wp14:anchorId="49BA35F0" wp14:editId="07B40418">
            <wp:extent cx="6934200" cy="340995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934200" cy="3409950"/>
                    </a:xfrm>
                    <a:prstGeom prst="rect">
                      <a:avLst/>
                    </a:prstGeom>
                  </pic:spPr>
                </pic:pic>
              </a:graphicData>
            </a:graphic>
          </wp:inline>
        </w:drawing>
      </w:r>
    </w:p>
    <w:p w14:paraId="594EF38A" w14:textId="40B2BAC4" w:rsidR="003F3B06" w:rsidRDefault="003F3B06" w:rsidP="003F3B06">
      <w:pPr>
        <w:tabs>
          <w:tab w:val="left" w:pos="540"/>
        </w:tabs>
        <w:kinsoku w:val="0"/>
        <w:overflowPunct w:val="0"/>
        <w:spacing w:before="147" w:line="242" w:lineRule="auto"/>
        <w:ind w:left="-567" w:right="1960"/>
        <w:rPr>
          <w:sz w:val="24"/>
          <w:szCs w:val="24"/>
        </w:rPr>
      </w:pPr>
      <w:r>
        <w:rPr>
          <w:sz w:val="24"/>
          <w:szCs w:val="24"/>
        </w:rPr>
        <w:t xml:space="preserve">Here we try to drop these null values using </w:t>
      </w:r>
      <w:r w:rsidR="00DA390D">
        <w:rPr>
          <w:sz w:val="24"/>
          <w:szCs w:val="24"/>
        </w:rPr>
        <w:t>drop</w:t>
      </w:r>
      <w:r>
        <w:rPr>
          <w:sz w:val="24"/>
          <w:szCs w:val="24"/>
        </w:rPr>
        <w:t xml:space="preserve">() and check for null values again using </w:t>
      </w:r>
      <w:r w:rsidR="00DA390D">
        <w:rPr>
          <w:sz w:val="24"/>
          <w:szCs w:val="24"/>
        </w:rPr>
        <w:t>ISNA</w:t>
      </w:r>
      <w:r>
        <w:rPr>
          <w:sz w:val="24"/>
          <w:szCs w:val="24"/>
        </w:rPr>
        <w:t>().sum().</w:t>
      </w:r>
      <w:r>
        <w:rPr>
          <w:noProof/>
          <w:sz w:val="24"/>
          <w:szCs w:val="24"/>
          <w:lang w:val="en-IN" w:eastAsia="en-IN"/>
        </w:rPr>
        <w:lastRenderedPageBreak/>
        <w:drawing>
          <wp:inline distT="0" distB="0" distL="0" distR="0" wp14:anchorId="200DC046" wp14:editId="4A95EFB5">
            <wp:extent cx="6934200" cy="4721860"/>
            <wp:effectExtent l="0" t="0" r="0" b="254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934200" cy="4721860"/>
                    </a:xfrm>
                    <a:prstGeom prst="rect">
                      <a:avLst/>
                    </a:prstGeom>
                  </pic:spPr>
                </pic:pic>
              </a:graphicData>
            </a:graphic>
          </wp:inline>
        </w:drawing>
      </w:r>
    </w:p>
    <w:p w14:paraId="44E1EAC5" w14:textId="23B3B910" w:rsidR="003F3B06" w:rsidRDefault="003F3B06" w:rsidP="003F3B06">
      <w:pPr>
        <w:tabs>
          <w:tab w:val="left" w:pos="540"/>
        </w:tabs>
        <w:kinsoku w:val="0"/>
        <w:overflowPunct w:val="0"/>
        <w:spacing w:before="147" w:line="242" w:lineRule="auto"/>
        <w:ind w:left="-567" w:right="1960"/>
        <w:rPr>
          <w:sz w:val="24"/>
          <w:szCs w:val="24"/>
        </w:rPr>
      </w:pPr>
      <w:r>
        <w:rPr>
          <w:sz w:val="24"/>
          <w:szCs w:val="24"/>
        </w:rPr>
        <w:t>Next</w:t>
      </w:r>
      <w:r w:rsidR="00DA390D">
        <w:rPr>
          <w:sz w:val="24"/>
          <w:szCs w:val="24"/>
        </w:rPr>
        <w:t>,</w:t>
      </w:r>
      <w:r>
        <w:rPr>
          <w:sz w:val="24"/>
          <w:szCs w:val="24"/>
        </w:rPr>
        <w:t xml:space="preserve"> we check for duplicate rows and then remove these duplicates using </w:t>
      </w:r>
      <w:proofErr w:type="spellStart"/>
      <w:r>
        <w:rPr>
          <w:sz w:val="24"/>
          <w:szCs w:val="24"/>
        </w:rPr>
        <w:t>drop_duplicates</w:t>
      </w:r>
      <w:proofErr w:type="spellEnd"/>
      <w:r>
        <w:rPr>
          <w:sz w:val="24"/>
          <w:szCs w:val="24"/>
        </w:rPr>
        <w:t>() and check again for any duplicates.</w:t>
      </w:r>
      <w:r>
        <w:rPr>
          <w:noProof/>
          <w:sz w:val="24"/>
          <w:szCs w:val="24"/>
          <w:lang w:val="en-IN" w:eastAsia="en-IN"/>
        </w:rPr>
        <w:drawing>
          <wp:inline distT="0" distB="0" distL="0" distR="0" wp14:anchorId="7519C805" wp14:editId="791B5CC7">
            <wp:extent cx="6934200" cy="31572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_corr.PNG"/>
                    <pic:cNvPicPr/>
                  </pic:nvPicPr>
                  <pic:blipFill>
                    <a:blip r:embed="rId54">
                      <a:extLst>
                        <a:ext uri="{28A0092B-C50C-407E-A947-70E740481C1C}">
                          <a14:useLocalDpi xmlns:a14="http://schemas.microsoft.com/office/drawing/2010/main" val="0"/>
                        </a:ext>
                      </a:extLst>
                    </a:blip>
                    <a:stretch>
                      <a:fillRect/>
                    </a:stretch>
                  </pic:blipFill>
                  <pic:spPr>
                    <a:xfrm>
                      <a:off x="0" y="0"/>
                      <a:ext cx="6934200" cy="3157220"/>
                    </a:xfrm>
                    <a:prstGeom prst="rect">
                      <a:avLst/>
                    </a:prstGeom>
                  </pic:spPr>
                </pic:pic>
              </a:graphicData>
            </a:graphic>
          </wp:inline>
        </w:drawing>
      </w:r>
    </w:p>
    <w:p w14:paraId="29F86827" w14:textId="4A8D36EB" w:rsidR="003F3B06" w:rsidRDefault="003F3B06" w:rsidP="003F3B06">
      <w:pPr>
        <w:tabs>
          <w:tab w:val="left" w:pos="540"/>
        </w:tabs>
        <w:kinsoku w:val="0"/>
        <w:overflowPunct w:val="0"/>
        <w:spacing w:before="147" w:line="242" w:lineRule="auto"/>
        <w:ind w:left="-567" w:right="1960"/>
        <w:rPr>
          <w:sz w:val="24"/>
          <w:szCs w:val="24"/>
        </w:rPr>
      </w:pPr>
      <w:r>
        <w:rPr>
          <w:sz w:val="24"/>
          <w:szCs w:val="24"/>
        </w:rPr>
        <w:lastRenderedPageBreak/>
        <w:t xml:space="preserve">Here we try to find out the correlation between the columns in </w:t>
      </w:r>
      <w:r w:rsidR="00DA390D">
        <w:rPr>
          <w:sz w:val="24"/>
          <w:szCs w:val="24"/>
        </w:rPr>
        <w:t xml:space="preserve">the </w:t>
      </w:r>
      <w:r>
        <w:rPr>
          <w:sz w:val="24"/>
          <w:szCs w:val="24"/>
        </w:rPr>
        <w:t xml:space="preserve">dataset, more specifically we are trying to get the relation between each column and </w:t>
      </w:r>
      <w:proofErr w:type="spellStart"/>
      <w:r>
        <w:rPr>
          <w:sz w:val="24"/>
          <w:szCs w:val="24"/>
        </w:rPr>
        <w:t>visa_chances</w:t>
      </w:r>
      <w:proofErr w:type="spellEnd"/>
      <w:r>
        <w:rPr>
          <w:sz w:val="24"/>
          <w:szCs w:val="24"/>
        </w:rPr>
        <w:t xml:space="preserve"> prediction.</w:t>
      </w:r>
    </w:p>
    <w:p w14:paraId="39C058D1" w14:textId="77777777" w:rsidR="003F3B06" w:rsidRDefault="003F3B06" w:rsidP="003F3B06">
      <w:pPr>
        <w:tabs>
          <w:tab w:val="left" w:pos="540"/>
        </w:tabs>
        <w:kinsoku w:val="0"/>
        <w:overflowPunct w:val="0"/>
        <w:spacing w:before="147" w:line="242" w:lineRule="auto"/>
        <w:ind w:left="-567" w:right="1960"/>
        <w:rPr>
          <w:sz w:val="24"/>
          <w:szCs w:val="24"/>
        </w:rPr>
      </w:pPr>
    </w:p>
    <w:p w14:paraId="2DFDB032" w14:textId="785D423B" w:rsidR="00F71751" w:rsidRDefault="003F3B06" w:rsidP="003F3B06">
      <w:pPr>
        <w:tabs>
          <w:tab w:val="left" w:pos="540"/>
        </w:tabs>
        <w:kinsoku w:val="0"/>
        <w:overflowPunct w:val="0"/>
        <w:spacing w:before="147" w:line="242" w:lineRule="auto"/>
        <w:ind w:left="-567" w:right="1960"/>
        <w:rPr>
          <w:sz w:val="24"/>
          <w:szCs w:val="24"/>
        </w:rPr>
      </w:pPr>
      <w:r>
        <w:rPr>
          <w:sz w:val="24"/>
          <w:szCs w:val="24"/>
        </w:rPr>
        <w:t xml:space="preserve">The next few figures are visual representations of these relations between </w:t>
      </w:r>
      <w:r w:rsidR="00DA390D">
        <w:rPr>
          <w:sz w:val="24"/>
          <w:szCs w:val="24"/>
        </w:rPr>
        <w:t xml:space="preserve">a </w:t>
      </w:r>
      <w:r>
        <w:rPr>
          <w:sz w:val="24"/>
          <w:szCs w:val="24"/>
        </w:rPr>
        <w:t xml:space="preserve">few important columns and </w:t>
      </w:r>
      <w:proofErr w:type="spellStart"/>
      <w:r>
        <w:rPr>
          <w:sz w:val="24"/>
          <w:szCs w:val="24"/>
        </w:rPr>
        <w:t>visa_approval_chances</w:t>
      </w:r>
      <w:proofErr w:type="spellEnd"/>
      <w:r>
        <w:rPr>
          <w:sz w:val="24"/>
          <w:szCs w:val="24"/>
        </w:rPr>
        <w:t xml:space="preserve"> like </w:t>
      </w:r>
      <w:proofErr w:type="spellStart"/>
      <w:r>
        <w:rPr>
          <w:sz w:val="24"/>
          <w:szCs w:val="24"/>
        </w:rPr>
        <w:t>gre_score</w:t>
      </w:r>
      <w:proofErr w:type="spellEnd"/>
      <w:r>
        <w:rPr>
          <w:sz w:val="24"/>
          <w:szCs w:val="24"/>
        </w:rPr>
        <w:t xml:space="preserve">, </w:t>
      </w:r>
      <w:proofErr w:type="spellStart"/>
      <w:r>
        <w:rPr>
          <w:sz w:val="24"/>
          <w:szCs w:val="24"/>
        </w:rPr>
        <w:t>cgpa,no_of_backlogs</w:t>
      </w:r>
      <w:proofErr w:type="spellEnd"/>
      <w:r w:rsidR="00DA390D">
        <w:rPr>
          <w:sz w:val="24"/>
          <w:szCs w:val="24"/>
        </w:rPr>
        <w:t>,</w:t>
      </w:r>
      <w:r>
        <w:rPr>
          <w:sz w:val="24"/>
          <w:szCs w:val="24"/>
        </w:rPr>
        <w:t xml:space="preserve"> </w:t>
      </w:r>
      <w:proofErr w:type="spellStart"/>
      <w:r>
        <w:rPr>
          <w:sz w:val="24"/>
          <w:szCs w:val="24"/>
        </w:rPr>
        <w:t>etc</w:t>
      </w:r>
      <w:proofErr w:type="spellEnd"/>
      <w:r>
        <w:rPr>
          <w:sz w:val="24"/>
          <w:szCs w:val="24"/>
        </w:rPr>
        <w:t xml:space="preserve"> using </w:t>
      </w:r>
      <w:r w:rsidR="00DA390D">
        <w:rPr>
          <w:sz w:val="24"/>
          <w:szCs w:val="24"/>
        </w:rPr>
        <w:t xml:space="preserve">a </w:t>
      </w:r>
      <w:r>
        <w:rPr>
          <w:sz w:val="24"/>
          <w:szCs w:val="24"/>
        </w:rPr>
        <w:t>plot.</w:t>
      </w:r>
      <w:r w:rsidR="00DA390D">
        <w:rPr>
          <w:sz w:val="24"/>
          <w:szCs w:val="24"/>
        </w:rPr>
        <w:t xml:space="preserve"> </w:t>
      </w:r>
      <w:r>
        <w:rPr>
          <w:sz w:val="24"/>
          <w:szCs w:val="24"/>
        </w:rPr>
        <w:t>scatter(</w:t>
      </w:r>
      <w:proofErr w:type="spellStart"/>
      <w:r>
        <w:rPr>
          <w:sz w:val="24"/>
          <w:szCs w:val="24"/>
        </w:rPr>
        <w:t>x,y</w:t>
      </w:r>
      <w:proofErr w:type="spellEnd"/>
      <w:r>
        <w:rPr>
          <w:sz w:val="24"/>
          <w:szCs w:val="24"/>
        </w:rPr>
        <w:t>).</w:t>
      </w:r>
      <w:r>
        <w:rPr>
          <w:noProof/>
          <w:sz w:val="24"/>
          <w:szCs w:val="24"/>
          <w:lang w:val="en-IN" w:eastAsia="en-IN"/>
        </w:rPr>
        <w:drawing>
          <wp:inline distT="0" distB="0" distL="0" distR="0" wp14:anchorId="29C32CF7" wp14:editId="3FA0BE25">
            <wp:extent cx="6677957" cy="4648849"/>
            <wp:effectExtent l="0" t="0" r="889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677957" cy="4648849"/>
                    </a:xfrm>
                    <a:prstGeom prst="rect">
                      <a:avLst/>
                    </a:prstGeom>
                  </pic:spPr>
                </pic:pic>
              </a:graphicData>
            </a:graphic>
          </wp:inline>
        </w:drawing>
      </w:r>
    </w:p>
    <w:p w14:paraId="2CC2C9FF" w14:textId="1E0A98AC" w:rsidR="00F71751" w:rsidRPr="00F71751" w:rsidRDefault="00F71751" w:rsidP="00F71751">
      <w:pPr>
        <w:pStyle w:val="ListParagraph"/>
        <w:numPr>
          <w:ilvl w:val="0"/>
          <w:numId w:val="20"/>
        </w:numPr>
        <w:tabs>
          <w:tab w:val="left" w:pos="540"/>
        </w:tabs>
        <w:kinsoku w:val="0"/>
        <w:overflowPunct w:val="0"/>
        <w:spacing w:before="147" w:line="242" w:lineRule="auto"/>
        <w:ind w:right="1960"/>
      </w:pPr>
      <w:r>
        <w:t>The students test scores and chance of visa approval are directly proportional to each other. If the students have good test scores then the probability of getting visa is increased greatly.</w:t>
      </w:r>
    </w:p>
    <w:p w14:paraId="56F8E57B" w14:textId="77777777" w:rsidR="00F71751" w:rsidRDefault="00F71751" w:rsidP="003F3B06">
      <w:pPr>
        <w:tabs>
          <w:tab w:val="left" w:pos="540"/>
        </w:tabs>
        <w:kinsoku w:val="0"/>
        <w:overflowPunct w:val="0"/>
        <w:spacing w:before="147" w:line="242" w:lineRule="auto"/>
        <w:ind w:left="-567" w:right="1960"/>
        <w:rPr>
          <w:noProof/>
          <w:sz w:val="24"/>
          <w:szCs w:val="24"/>
          <w:lang w:val="en-IN" w:eastAsia="en-IN"/>
        </w:rPr>
      </w:pPr>
    </w:p>
    <w:p w14:paraId="7D9DA01B" w14:textId="77777777" w:rsidR="00F71751" w:rsidRDefault="00F71751" w:rsidP="003F3B06">
      <w:pPr>
        <w:tabs>
          <w:tab w:val="left" w:pos="540"/>
        </w:tabs>
        <w:kinsoku w:val="0"/>
        <w:overflowPunct w:val="0"/>
        <w:spacing w:before="147" w:line="242" w:lineRule="auto"/>
        <w:ind w:left="-567" w:right="1960"/>
        <w:rPr>
          <w:noProof/>
          <w:sz w:val="24"/>
          <w:szCs w:val="24"/>
          <w:lang w:val="en-IN" w:eastAsia="en-IN"/>
        </w:rPr>
      </w:pPr>
      <w:r>
        <w:rPr>
          <w:noProof/>
          <w:sz w:val="24"/>
          <w:szCs w:val="24"/>
          <w:lang w:val="en-IN" w:eastAsia="en-IN"/>
        </w:rPr>
        <w:t xml:space="preserve">* </w:t>
      </w:r>
    </w:p>
    <w:p w14:paraId="59C38B6C" w14:textId="77777777" w:rsidR="00F71751" w:rsidRDefault="00F71751" w:rsidP="003F3B06">
      <w:pPr>
        <w:tabs>
          <w:tab w:val="left" w:pos="540"/>
        </w:tabs>
        <w:kinsoku w:val="0"/>
        <w:overflowPunct w:val="0"/>
        <w:spacing w:before="147" w:line="242" w:lineRule="auto"/>
        <w:ind w:left="-567" w:right="1960"/>
        <w:rPr>
          <w:noProof/>
          <w:sz w:val="24"/>
          <w:szCs w:val="24"/>
          <w:lang w:val="en-IN" w:eastAsia="en-IN"/>
        </w:rPr>
      </w:pPr>
    </w:p>
    <w:p w14:paraId="7E4E0757" w14:textId="77777777" w:rsidR="00F71751" w:rsidRDefault="00F71751" w:rsidP="003F3B06">
      <w:pPr>
        <w:tabs>
          <w:tab w:val="left" w:pos="540"/>
        </w:tabs>
        <w:kinsoku w:val="0"/>
        <w:overflowPunct w:val="0"/>
        <w:spacing w:before="147" w:line="242" w:lineRule="auto"/>
        <w:ind w:left="-567" w:right="1960"/>
        <w:rPr>
          <w:noProof/>
          <w:sz w:val="24"/>
          <w:szCs w:val="24"/>
          <w:lang w:val="en-IN" w:eastAsia="en-IN"/>
        </w:rPr>
      </w:pPr>
    </w:p>
    <w:p w14:paraId="51CA0AE9" w14:textId="77777777" w:rsidR="00F71751" w:rsidRDefault="00F71751" w:rsidP="003F3B06">
      <w:pPr>
        <w:tabs>
          <w:tab w:val="left" w:pos="540"/>
        </w:tabs>
        <w:kinsoku w:val="0"/>
        <w:overflowPunct w:val="0"/>
        <w:spacing w:before="147" w:line="242" w:lineRule="auto"/>
        <w:ind w:left="-567" w:right="1960"/>
        <w:rPr>
          <w:noProof/>
          <w:sz w:val="24"/>
          <w:szCs w:val="24"/>
          <w:lang w:val="en-IN" w:eastAsia="en-IN"/>
        </w:rPr>
      </w:pPr>
    </w:p>
    <w:p w14:paraId="68B81EAD" w14:textId="77777777" w:rsidR="00F71751" w:rsidRDefault="00F71751" w:rsidP="003F3B06">
      <w:pPr>
        <w:tabs>
          <w:tab w:val="left" w:pos="540"/>
        </w:tabs>
        <w:kinsoku w:val="0"/>
        <w:overflowPunct w:val="0"/>
        <w:spacing w:before="147" w:line="242" w:lineRule="auto"/>
        <w:ind w:left="-567" w:right="1960"/>
        <w:rPr>
          <w:noProof/>
          <w:sz w:val="24"/>
          <w:szCs w:val="24"/>
          <w:lang w:val="en-IN" w:eastAsia="en-IN"/>
        </w:rPr>
      </w:pPr>
    </w:p>
    <w:p w14:paraId="0237532D" w14:textId="7A7DB6A6" w:rsidR="00F71751" w:rsidRDefault="003F3B06" w:rsidP="003F3B06">
      <w:pPr>
        <w:tabs>
          <w:tab w:val="left" w:pos="540"/>
        </w:tabs>
        <w:kinsoku w:val="0"/>
        <w:overflowPunct w:val="0"/>
        <w:spacing w:before="147" w:line="242" w:lineRule="auto"/>
        <w:ind w:left="-567" w:right="1960"/>
        <w:rPr>
          <w:sz w:val="24"/>
          <w:szCs w:val="24"/>
        </w:rPr>
      </w:pPr>
      <w:r>
        <w:rPr>
          <w:noProof/>
          <w:sz w:val="24"/>
          <w:szCs w:val="24"/>
          <w:lang w:val="en-IN" w:eastAsia="en-IN"/>
        </w:rPr>
        <w:lastRenderedPageBreak/>
        <w:drawing>
          <wp:inline distT="0" distB="0" distL="0" distR="0" wp14:anchorId="14AB770C" wp14:editId="1102C687">
            <wp:extent cx="6592220" cy="4620270"/>
            <wp:effectExtent l="0" t="0" r="0" b="889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592220" cy="4620270"/>
                    </a:xfrm>
                    <a:prstGeom prst="rect">
                      <a:avLst/>
                    </a:prstGeom>
                  </pic:spPr>
                </pic:pic>
              </a:graphicData>
            </a:graphic>
          </wp:inline>
        </w:drawing>
      </w:r>
    </w:p>
    <w:p w14:paraId="43D4FC69" w14:textId="3619D4E7" w:rsidR="00F71751" w:rsidRPr="00F71751" w:rsidRDefault="00F71751" w:rsidP="00F71751">
      <w:pPr>
        <w:pStyle w:val="ListParagraph"/>
        <w:numPr>
          <w:ilvl w:val="0"/>
          <w:numId w:val="20"/>
        </w:numPr>
        <w:tabs>
          <w:tab w:val="left" w:pos="540"/>
        </w:tabs>
        <w:kinsoku w:val="0"/>
        <w:overflowPunct w:val="0"/>
        <w:spacing w:before="147" w:line="242" w:lineRule="auto"/>
        <w:ind w:right="1960"/>
      </w:pPr>
      <w:r>
        <w:t xml:space="preserve">The higher </w:t>
      </w:r>
      <w:r w:rsidR="00036C7A">
        <w:t>CGPA will greatly improve the chance of visa approval.</w:t>
      </w:r>
    </w:p>
    <w:p w14:paraId="3D456583" w14:textId="3C396E6C" w:rsidR="00036C7A" w:rsidRDefault="003F3B06" w:rsidP="003F3B06">
      <w:pPr>
        <w:tabs>
          <w:tab w:val="left" w:pos="540"/>
        </w:tabs>
        <w:kinsoku w:val="0"/>
        <w:overflowPunct w:val="0"/>
        <w:spacing w:before="147" w:line="242" w:lineRule="auto"/>
        <w:ind w:left="-567" w:right="1960"/>
        <w:rPr>
          <w:sz w:val="24"/>
          <w:szCs w:val="24"/>
        </w:rPr>
      </w:pPr>
      <w:r>
        <w:rPr>
          <w:noProof/>
          <w:sz w:val="24"/>
          <w:szCs w:val="24"/>
          <w:lang w:val="en-IN" w:eastAsia="en-IN"/>
        </w:rPr>
        <w:lastRenderedPageBreak/>
        <w:drawing>
          <wp:inline distT="0" distB="0" distL="0" distR="0" wp14:anchorId="3286E13E" wp14:editId="7B7BC3D6">
            <wp:extent cx="6354062" cy="4725059"/>
            <wp:effectExtent l="0" t="0" r="889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354062" cy="4725059"/>
                    </a:xfrm>
                    <a:prstGeom prst="rect">
                      <a:avLst/>
                    </a:prstGeom>
                  </pic:spPr>
                </pic:pic>
              </a:graphicData>
            </a:graphic>
          </wp:inline>
        </w:drawing>
      </w:r>
    </w:p>
    <w:p w14:paraId="024DE90C" w14:textId="6354CCF5" w:rsidR="00036C7A" w:rsidRPr="00036C7A" w:rsidRDefault="00036C7A" w:rsidP="00036C7A">
      <w:pPr>
        <w:pStyle w:val="ListParagraph"/>
        <w:numPr>
          <w:ilvl w:val="0"/>
          <w:numId w:val="20"/>
        </w:numPr>
        <w:tabs>
          <w:tab w:val="left" w:pos="540"/>
        </w:tabs>
        <w:kinsoku w:val="0"/>
        <w:overflowPunct w:val="0"/>
        <w:spacing w:before="147" w:line="242" w:lineRule="auto"/>
        <w:ind w:right="1960"/>
      </w:pPr>
      <w:r>
        <w:t xml:space="preserve">Similar to that of test scores and </w:t>
      </w:r>
      <w:proofErr w:type="spellStart"/>
      <w:r>
        <w:t>cgpa</w:t>
      </w:r>
      <w:proofErr w:type="spellEnd"/>
      <w:r>
        <w:t xml:space="preserve">. The relation between </w:t>
      </w:r>
      <w:proofErr w:type="spellStart"/>
      <w:r>
        <w:t>university_rating</w:t>
      </w:r>
      <w:proofErr w:type="spellEnd"/>
      <w:r>
        <w:t xml:space="preserve"> and chance of visa approval is directly proportional.</w:t>
      </w:r>
    </w:p>
    <w:p w14:paraId="2884552E" w14:textId="77C485FF" w:rsidR="00036C7A" w:rsidRDefault="003F3B06" w:rsidP="003F3B06">
      <w:pPr>
        <w:tabs>
          <w:tab w:val="left" w:pos="540"/>
        </w:tabs>
        <w:kinsoku w:val="0"/>
        <w:overflowPunct w:val="0"/>
        <w:spacing w:before="147" w:line="242" w:lineRule="auto"/>
        <w:ind w:left="-567" w:right="1960"/>
        <w:rPr>
          <w:sz w:val="24"/>
          <w:szCs w:val="24"/>
        </w:rPr>
      </w:pPr>
      <w:r>
        <w:rPr>
          <w:noProof/>
          <w:sz w:val="24"/>
          <w:szCs w:val="24"/>
          <w:lang w:val="en-IN" w:eastAsia="en-IN"/>
        </w:rPr>
        <w:lastRenderedPageBreak/>
        <w:drawing>
          <wp:inline distT="0" distB="0" distL="0" distR="0" wp14:anchorId="5614F169" wp14:editId="7C7E2EF8">
            <wp:extent cx="6449325" cy="4706007"/>
            <wp:effectExtent l="0" t="0" r="889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449325" cy="4706007"/>
                    </a:xfrm>
                    <a:prstGeom prst="rect">
                      <a:avLst/>
                    </a:prstGeom>
                  </pic:spPr>
                </pic:pic>
              </a:graphicData>
            </a:graphic>
          </wp:inline>
        </w:drawing>
      </w:r>
    </w:p>
    <w:p w14:paraId="495581FF" w14:textId="303B95C2" w:rsidR="00036C7A" w:rsidRPr="00036C7A" w:rsidRDefault="00036C7A" w:rsidP="00036C7A">
      <w:pPr>
        <w:pStyle w:val="ListParagraph"/>
        <w:numPr>
          <w:ilvl w:val="0"/>
          <w:numId w:val="20"/>
        </w:numPr>
        <w:tabs>
          <w:tab w:val="left" w:pos="540"/>
        </w:tabs>
        <w:kinsoku w:val="0"/>
        <w:overflowPunct w:val="0"/>
        <w:spacing w:before="147" w:line="242" w:lineRule="auto"/>
        <w:ind w:right="1960"/>
      </w:pPr>
      <w:r>
        <w:t>The no of backlogs is inversely proportional to the chance of visa approval. If the no of backlogs are high then the visa approval chances are greatly reduced.</w:t>
      </w:r>
    </w:p>
    <w:p w14:paraId="231C09B1" w14:textId="4747CCB0" w:rsidR="003F3B06" w:rsidRDefault="003F3B06" w:rsidP="003F3B06">
      <w:pPr>
        <w:tabs>
          <w:tab w:val="left" w:pos="540"/>
        </w:tabs>
        <w:kinsoku w:val="0"/>
        <w:overflowPunct w:val="0"/>
        <w:spacing w:before="147" w:line="242" w:lineRule="auto"/>
        <w:ind w:left="-567" w:right="1960"/>
        <w:rPr>
          <w:sz w:val="24"/>
          <w:szCs w:val="24"/>
        </w:rPr>
      </w:pPr>
      <w:r>
        <w:rPr>
          <w:noProof/>
          <w:sz w:val="24"/>
          <w:szCs w:val="24"/>
          <w:lang w:val="en-IN" w:eastAsia="en-IN"/>
        </w:rPr>
        <w:lastRenderedPageBreak/>
        <w:drawing>
          <wp:inline distT="0" distB="0" distL="0" distR="0" wp14:anchorId="0FDCDA88" wp14:editId="26B83F64">
            <wp:extent cx="6096851" cy="4696480"/>
            <wp:effectExtent l="0" t="0" r="0" b="889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096851" cy="4696480"/>
                    </a:xfrm>
                    <a:prstGeom prst="rect">
                      <a:avLst/>
                    </a:prstGeom>
                  </pic:spPr>
                </pic:pic>
              </a:graphicData>
            </a:graphic>
          </wp:inline>
        </w:drawing>
      </w:r>
    </w:p>
    <w:p w14:paraId="05AC94E2" w14:textId="77777777" w:rsidR="003F3B06" w:rsidRDefault="003F3B06" w:rsidP="003F3B06">
      <w:pPr>
        <w:tabs>
          <w:tab w:val="left" w:pos="540"/>
        </w:tabs>
        <w:kinsoku w:val="0"/>
        <w:overflowPunct w:val="0"/>
        <w:spacing w:before="147" w:line="242" w:lineRule="auto"/>
        <w:ind w:left="-567" w:right="1960"/>
        <w:jc w:val="both"/>
        <w:rPr>
          <w:sz w:val="24"/>
          <w:szCs w:val="24"/>
        </w:rPr>
      </w:pPr>
      <w:r>
        <w:rPr>
          <w:noProof/>
          <w:sz w:val="24"/>
          <w:szCs w:val="24"/>
          <w:lang w:val="en-IN" w:eastAsia="en-IN"/>
        </w:rPr>
        <w:drawing>
          <wp:inline distT="0" distB="0" distL="0" distR="0" wp14:anchorId="0564AAB6" wp14:editId="01F5B142">
            <wp:extent cx="6934200" cy="2952115"/>
            <wp:effectExtent l="0" t="0" r="0" b="635"/>
            <wp:docPr id="63" name="Picture 6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934200" cy="2952115"/>
                    </a:xfrm>
                    <a:prstGeom prst="rect">
                      <a:avLst/>
                    </a:prstGeom>
                  </pic:spPr>
                </pic:pic>
              </a:graphicData>
            </a:graphic>
          </wp:inline>
        </w:drawing>
      </w:r>
    </w:p>
    <w:p w14:paraId="48D863D0" w14:textId="1D879220" w:rsidR="003F3B06" w:rsidRDefault="003F3B06" w:rsidP="003F3B06">
      <w:pPr>
        <w:tabs>
          <w:tab w:val="left" w:pos="540"/>
        </w:tabs>
        <w:kinsoku w:val="0"/>
        <w:overflowPunct w:val="0"/>
        <w:spacing w:before="147" w:line="242" w:lineRule="auto"/>
        <w:ind w:left="-567" w:right="1960"/>
        <w:rPr>
          <w:sz w:val="24"/>
          <w:szCs w:val="24"/>
        </w:rPr>
      </w:pPr>
      <w:r>
        <w:rPr>
          <w:sz w:val="24"/>
          <w:szCs w:val="24"/>
        </w:rPr>
        <w:t xml:space="preserve">As </w:t>
      </w:r>
      <w:r w:rsidR="00DA390D">
        <w:rPr>
          <w:sz w:val="24"/>
          <w:szCs w:val="24"/>
        </w:rPr>
        <w:t xml:space="preserve">a </w:t>
      </w:r>
      <w:r>
        <w:rPr>
          <w:sz w:val="24"/>
          <w:szCs w:val="24"/>
        </w:rPr>
        <w:t xml:space="preserve">final step in data </w:t>
      </w:r>
      <w:r w:rsidR="00294861">
        <w:rPr>
          <w:sz w:val="24"/>
          <w:szCs w:val="24"/>
        </w:rPr>
        <w:t>preprocessing,</w:t>
      </w:r>
      <w:r>
        <w:rPr>
          <w:sz w:val="24"/>
          <w:szCs w:val="24"/>
        </w:rPr>
        <w:t xml:space="preserve"> we convert any </w:t>
      </w:r>
      <w:r w:rsidR="00DA390D">
        <w:rPr>
          <w:sz w:val="24"/>
          <w:szCs w:val="24"/>
        </w:rPr>
        <w:t>string-indicated</w:t>
      </w:r>
      <w:r>
        <w:rPr>
          <w:sz w:val="24"/>
          <w:szCs w:val="24"/>
        </w:rPr>
        <w:t xml:space="preserve"> values to integers like yes/no values here </w:t>
      </w:r>
      <w:r w:rsidR="00DA390D">
        <w:rPr>
          <w:sz w:val="24"/>
          <w:szCs w:val="24"/>
        </w:rPr>
        <w:t xml:space="preserve">and </w:t>
      </w:r>
      <w:r>
        <w:rPr>
          <w:sz w:val="24"/>
          <w:szCs w:val="24"/>
        </w:rPr>
        <w:t>are mapped to 1/0 values for further processing.</w:t>
      </w:r>
    </w:p>
    <w:p w14:paraId="2629CA20" w14:textId="2C3BFB7A" w:rsidR="006E0B4F" w:rsidRDefault="006E0B4F" w:rsidP="003F3B06">
      <w:pPr>
        <w:tabs>
          <w:tab w:val="left" w:pos="540"/>
        </w:tabs>
        <w:kinsoku w:val="0"/>
        <w:overflowPunct w:val="0"/>
        <w:spacing w:before="147" w:line="242" w:lineRule="auto"/>
        <w:ind w:left="-567" w:right="1960"/>
        <w:rPr>
          <w:sz w:val="24"/>
          <w:szCs w:val="24"/>
        </w:rPr>
      </w:pPr>
    </w:p>
    <w:p w14:paraId="142B4699" w14:textId="5B4015CD" w:rsidR="006E0B4F" w:rsidRDefault="006E0B4F" w:rsidP="003F3B06">
      <w:pPr>
        <w:tabs>
          <w:tab w:val="left" w:pos="540"/>
        </w:tabs>
        <w:kinsoku w:val="0"/>
        <w:overflowPunct w:val="0"/>
        <w:spacing w:before="147" w:line="242" w:lineRule="auto"/>
        <w:ind w:left="-567" w:right="1960"/>
        <w:rPr>
          <w:sz w:val="24"/>
          <w:szCs w:val="24"/>
        </w:rPr>
      </w:pPr>
    </w:p>
    <w:p w14:paraId="4491387B" w14:textId="093D6467" w:rsidR="006E0B4F" w:rsidRDefault="006E0B4F" w:rsidP="003F3B06">
      <w:pPr>
        <w:tabs>
          <w:tab w:val="left" w:pos="540"/>
        </w:tabs>
        <w:kinsoku w:val="0"/>
        <w:overflowPunct w:val="0"/>
        <w:spacing w:before="147" w:line="242" w:lineRule="auto"/>
        <w:ind w:left="-567" w:right="1960"/>
        <w:rPr>
          <w:b/>
          <w:bCs/>
          <w:sz w:val="24"/>
          <w:szCs w:val="24"/>
        </w:rPr>
      </w:pPr>
      <w:r w:rsidRPr="006E0B4F">
        <w:rPr>
          <w:b/>
          <w:bCs/>
          <w:sz w:val="24"/>
          <w:szCs w:val="24"/>
        </w:rPr>
        <w:t xml:space="preserve">Analysis </w:t>
      </w:r>
      <w:r w:rsidR="003D035E" w:rsidRPr="006E0B4F">
        <w:rPr>
          <w:b/>
          <w:bCs/>
          <w:sz w:val="24"/>
          <w:szCs w:val="24"/>
        </w:rPr>
        <w:t xml:space="preserve">and </w:t>
      </w:r>
      <w:r w:rsidR="003D035E" w:rsidRPr="00F2288E">
        <w:rPr>
          <w:b/>
          <w:bCs/>
          <w:sz w:val="24"/>
          <w:szCs w:val="24"/>
        </w:rPr>
        <w:t>Preliminary</w:t>
      </w:r>
      <w:r w:rsidR="00F2288E" w:rsidRPr="00F2288E">
        <w:rPr>
          <w:b/>
          <w:bCs/>
          <w:sz w:val="24"/>
          <w:szCs w:val="24"/>
        </w:rPr>
        <w:t xml:space="preserve"> Results</w:t>
      </w:r>
      <w:r w:rsidRPr="006E0B4F">
        <w:rPr>
          <w:b/>
          <w:bCs/>
          <w:sz w:val="24"/>
          <w:szCs w:val="24"/>
        </w:rPr>
        <w:t>:</w:t>
      </w:r>
    </w:p>
    <w:p w14:paraId="134179E5" w14:textId="77777777" w:rsidR="003D035E" w:rsidRPr="006E0B4F" w:rsidRDefault="003D035E" w:rsidP="003F3B06">
      <w:pPr>
        <w:tabs>
          <w:tab w:val="left" w:pos="540"/>
        </w:tabs>
        <w:kinsoku w:val="0"/>
        <w:overflowPunct w:val="0"/>
        <w:spacing w:before="147" w:line="242" w:lineRule="auto"/>
        <w:ind w:left="-567" w:right="1960"/>
        <w:rPr>
          <w:b/>
          <w:bCs/>
          <w:sz w:val="24"/>
          <w:szCs w:val="24"/>
        </w:rPr>
      </w:pPr>
    </w:p>
    <w:p w14:paraId="27EE01A5" w14:textId="4025A342" w:rsidR="006E0B4F" w:rsidRDefault="00BF0148" w:rsidP="003F3B06">
      <w:pPr>
        <w:tabs>
          <w:tab w:val="left" w:pos="540"/>
        </w:tabs>
        <w:kinsoku w:val="0"/>
        <w:overflowPunct w:val="0"/>
        <w:spacing w:before="147" w:line="242" w:lineRule="auto"/>
        <w:ind w:left="-567" w:right="1960"/>
        <w:rPr>
          <w:sz w:val="24"/>
          <w:szCs w:val="24"/>
        </w:rPr>
      </w:pPr>
      <w:r w:rsidRPr="00D32CF4">
        <w:rPr>
          <w:noProof/>
          <w:lang w:val="en-IN" w:eastAsia="en-IN"/>
        </w:rPr>
        <w:drawing>
          <wp:inline distT="0" distB="0" distL="0" distR="0" wp14:anchorId="5D971C41" wp14:editId="6C3B2C49">
            <wp:extent cx="5946140" cy="3555365"/>
            <wp:effectExtent l="0" t="0" r="16510" b="6985"/>
            <wp:docPr id="64" name="Chart 64" descr="Chart type: Scatter. Field: cgpa and Field: chance_of_visa_approval appear highly correlated.Description automatically generated"/>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A78AB13" w14:textId="1F001427" w:rsidR="00BF0148" w:rsidRPr="00036C7A" w:rsidRDefault="00F71751" w:rsidP="00036C7A">
      <w:pPr>
        <w:pStyle w:val="ListParagraph"/>
        <w:numPr>
          <w:ilvl w:val="0"/>
          <w:numId w:val="20"/>
        </w:numPr>
        <w:tabs>
          <w:tab w:val="left" w:pos="540"/>
        </w:tabs>
        <w:kinsoku w:val="0"/>
        <w:overflowPunct w:val="0"/>
        <w:spacing w:before="147" w:line="242" w:lineRule="auto"/>
        <w:ind w:right="1960"/>
        <w:jc w:val="both"/>
      </w:pPr>
      <w:r>
        <w:t>The above plot graph depicts the correlation between CGPA and the Chance of visa approval</w:t>
      </w:r>
    </w:p>
    <w:p w14:paraId="0BC42F7A" w14:textId="6111E0F3" w:rsidR="00BF0148" w:rsidRDefault="00BF0148" w:rsidP="003F3B06">
      <w:pPr>
        <w:tabs>
          <w:tab w:val="left" w:pos="540"/>
        </w:tabs>
        <w:kinsoku w:val="0"/>
        <w:overflowPunct w:val="0"/>
        <w:spacing w:before="147" w:line="242" w:lineRule="auto"/>
        <w:ind w:left="-567" w:right="1960"/>
        <w:rPr>
          <w:sz w:val="24"/>
          <w:szCs w:val="24"/>
        </w:rPr>
      </w:pPr>
      <w:r w:rsidRPr="00D32CF4">
        <w:rPr>
          <w:noProof/>
          <w:lang w:val="en-IN" w:eastAsia="en-IN"/>
        </w:rPr>
        <w:drawing>
          <wp:inline distT="0" distB="0" distL="0" distR="0" wp14:anchorId="005E250E" wp14:editId="31045548">
            <wp:extent cx="5851525" cy="3155315"/>
            <wp:effectExtent l="0" t="0" r="15875" b="6985"/>
            <wp:docPr id="66" name="Chart 66" descr="Chart type: Scatter. 'parents_annual_income' and 'chance_of_visa_approval' appear to form a cluster with 4 outliers.Description automatically generated"/>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5EFC0BE" w14:textId="06B4AB59" w:rsidR="00036C7A" w:rsidRPr="00036C7A" w:rsidRDefault="00EF6607" w:rsidP="00036C7A">
      <w:pPr>
        <w:pStyle w:val="ListParagraph"/>
        <w:numPr>
          <w:ilvl w:val="0"/>
          <w:numId w:val="20"/>
        </w:numPr>
        <w:tabs>
          <w:tab w:val="left" w:pos="540"/>
        </w:tabs>
        <w:kinsoku w:val="0"/>
        <w:overflowPunct w:val="0"/>
        <w:spacing w:before="147" w:line="242" w:lineRule="auto"/>
        <w:ind w:right="1960"/>
      </w:pPr>
      <w:r>
        <w:lastRenderedPageBreak/>
        <w:t xml:space="preserve">The parent’s annual income contributes only a </w:t>
      </w:r>
      <w:proofErr w:type="spellStart"/>
      <w:r>
        <w:t>partton</w:t>
      </w:r>
      <w:proofErr w:type="spellEnd"/>
      <w:r>
        <w:t xml:space="preserve"> the criteria but high annual income can bolster the students profile and can help in improving approval chances</w:t>
      </w:r>
    </w:p>
    <w:p w14:paraId="3B697DBC" w14:textId="59096399" w:rsidR="00BF0148" w:rsidRDefault="00BF0148" w:rsidP="003F3B06">
      <w:pPr>
        <w:tabs>
          <w:tab w:val="left" w:pos="540"/>
        </w:tabs>
        <w:kinsoku w:val="0"/>
        <w:overflowPunct w:val="0"/>
        <w:spacing w:before="147" w:line="242" w:lineRule="auto"/>
        <w:ind w:left="-567" w:right="1960"/>
        <w:rPr>
          <w:sz w:val="24"/>
          <w:szCs w:val="24"/>
        </w:rPr>
      </w:pPr>
    </w:p>
    <w:p w14:paraId="583EB74D" w14:textId="110445FC" w:rsidR="00BF0148" w:rsidRDefault="00BF0148" w:rsidP="003F3B06">
      <w:pPr>
        <w:tabs>
          <w:tab w:val="left" w:pos="540"/>
        </w:tabs>
        <w:kinsoku w:val="0"/>
        <w:overflowPunct w:val="0"/>
        <w:spacing w:before="147" w:line="242" w:lineRule="auto"/>
        <w:ind w:left="-567" w:right="1960"/>
        <w:rPr>
          <w:sz w:val="24"/>
          <w:szCs w:val="24"/>
        </w:rPr>
      </w:pPr>
      <w:r w:rsidRPr="00D32CF4">
        <w:rPr>
          <w:noProof/>
          <w:lang w:val="en-IN" w:eastAsia="en-IN"/>
        </w:rPr>
        <w:drawing>
          <wp:inline distT="0" distB="0" distL="0" distR="0" wp14:anchorId="790AF330" wp14:editId="6C90FB44">
            <wp:extent cx="5897245" cy="3102610"/>
            <wp:effectExtent l="0" t="0" r="8255" b="2540"/>
            <wp:docPr id="67" name="Chart 67" descr="Chart type: Scatter. 'chance_of_visa_approval' by 'criminal_records'Description automatically generated"/>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74E07B8" w14:textId="34CE7880" w:rsidR="006E0B4F" w:rsidRPr="00EF6607" w:rsidRDefault="00EF6607" w:rsidP="00EF6607">
      <w:pPr>
        <w:pStyle w:val="ListParagraph"/>
        <w:numPr>
          <w:ilvl w:val="0"/>
          <w:numId w:val="20"/>
        </w:numPr>
        <w:tabs>
          <w:tab w:val="left" w:pos="540"/>
        </w:tabs>
        <w:kinsoku w:val="0"/>
        <w:overflowPunct w:val="0"/>
        <w:spacing w:before="147" w:line="242" w:lineRule="auto"/>
        <w:ind w:right="1960"/>
      </w:pPr>
      <w:r>
        <w:t>The chance of visa approval and criminal records are inversely proportional to each other. Any prior criminal records in the student’s profile will tremendously affect the visa approval rate.</w:t>
      </w:r>
    </w:p>
    <w:p w14:paraId="2A8C15D1" w14:textId="2357CC74" w:rsidR="003F3B06" w:rsidRDefault="003F3B06" w:rsidP="00F56582">
      <w:pPr>
        <w:tabs>
          <w:tab w:val="left" w:pos="540"/>
        </w:tabs>
        <w:kinsoku w:val="0"/>
        <w:overflowPunct w:val="0"/>
        <w:spacing w:before="147" w:line="242" w:lineRule="auto"/>
        <w:ind w:right="1960"/>
        <w:jc w:val="both"/>
        <w:rPr>
          <w:sz w:val="24"/>
          <w:szCs w:val="24"/>
        </w:rPr>
      </w:pPr>
    </w:p>
    <w:p w14:paraId="7A4B35F5" w14:textId="32620492" w:rsidR="005C0539" w:rsidRDefault="005C0539" w:rsidP="00F56582">
      <w:pPr>
        <w:tabs>
          <w:tab w:val="left" w:pos="540"/>
        </w:tabs>
        <w:kinsoku w:val="0"/>
        <w:overflowPunct w:val="0"/>
        <w:spacing w:before="147" w:line="242" w:lineRule="auto"/>
        <w:ind w:right="1960"/>
        <w:jc w:val="both"/>
        <w:rPr>
          <w:sz w:val="24"/>
          <w:szCs w:val="24"/>
        </w:rPr>
      </w:pPr>
    </w:p>
    <w:p w14:paraId="75562596" w14:textId="04ECCF73" w:rsidR="005C0539" w:rsidRDefault="005C0539" w:rsidP="00F56582">
      <w:pPr>
        <w:tabs>
          <w:tab w:val="left" w:pos="540"/>
        </w:tabs>
        <w:kinsoku w:val="0"/>
        <w:overflowPunct w:val="0"/>
        <w:spacing w:before="147" w:line="242" w:lineRule="auto"/>
        <w:ind w:right="1960"/>
        <w:jc w:val="both"/>
        <w:rPr>
          <w:sz w:val="24"/>
          <w:szCs w:val="24"/>
        </w:rPr>
      </w:pPr>
    </w:p>
    <w:p w14:paraId="0BDF2E3F" w14:textId="0BFDD499" w:rsidR="005C0539" w:rsidRDefault="005C0539" w:rsidP="00F56582">
      <w:pPr>
        <w:tabs>
          <w:tab w:val="left" w:pos="540"/>
        </w:tabs>
        <w:kinsoku w:val="0"/>
        <w:overflowPunct w:val="0"/>
        <w:spacing w:before="147" w:line="242" w:lineRule="auto"/>
        <w:ind w:right="1960"/>
        <w:jc w:val="both"/>
        <w:rPr>
          <w:sz w:val="24"/>
          <w:szCs w:val="24"/>
        </w:rPr>
      </w:pPr>
    </w:p>
    <w:p w14:paraId="23D19D6B" w14:textId="3B90CF50" w:rsidR="005C0539" w:rsidRDefault="005C0539" w:rsidP="00F56582">
      <w:pPr>
        <w:tabs>
          <w:tab w:val="left" w:pos="540"/>
        </w:tabs>
        <w:kinsoku w:val="0"/>
        <w:overflowPunct w:val="0"/>
        <w:spacing w:before="147" w:line="242" w:lineRule="auto"/>
        <w:ind w:right="1960"/>
        <w:jc w:val="both"/>
        <w:rPr>
          <w:sz w:val="24"/>
          <w:szCs w:val="24"/>
        </w:rPr>
      </w:pPr>
    </w:p>
    <w:p w14:paraId="3D6E07CE" w14:textId="412E3836" w:rsidR="005C0539" w:rsidRDefault="005C0539" w:rsidP="00F56582">
      <w:pPr>
        <w:tabs>
          <w:tab w:val="left" w:pos="540"/>
        </w:tabs>
        <w:kinsoku w:val="0"/>
        <w:overflowPunct w:val="0"/>
        <w:spacing w:before="147" w:line="242" w:lineRule="auto"/>
        <w:ind w:right="1960"/>
        <w:jc w:val="both"/>
        <w:rPr>
          <w:sz w:val="24"/>
          <w:szCs w:val="24"/>
        </w:rPr>
      </w:pPr>
    </w:p>
    <w:p w14:paraId="252F494F" w14:textId="221C1F70" w:rsidR="005C0539" w:rsidRDefault="005C0539" w:rsidP="00F56582">
      <w:pPr>
        <w:tabs>
          <w:tab w:val="left" w:pos="540"/>
        </w:tabs>
        <w:kinsoku w:val="0"/>
        <w:overflowPunct w:val="0"/>
        <w:spacing w:before="147" w:line="242" w:lineRule="auto"/>
        <w:ind w:right="1960"/>
        <w:jc w:val="both"/>
        <w:rPr>
          <w:sz w:val="24"/>
          <w:szCs w:val="24"/>
        </w:rPr>
      </w:pPr>
    </w:p>
    <w:p w14:paraId="2BEEC6F5" w14:textId="0253727C" w:rsidR="005C0539" w:rsidRDefault="005C0539" w:rsidP="00F56582">
      <w:pPr>
        <w:tabs>
          <w:tab w:val="left" w:pos="540"/>
        </w:tabs>
        <w:kinsoku w:val="0"/>
        <w:overflowPunct w:val="0"/>
        <w:spacing w:before="147" w:line="242" w:lineRule="auto"/>
        <w:ind w:right="1960"/>
        <w:jc w:val="both"/>
        <w:rPr>
          <w:sz w:val="24"/>
          <w:szCs w:val="24"/>
        </w:rPr>
      </w:pPr>
    </w:p>
    <w:p w14:paraId="565BAB7A" w14:textId="15CE5C83" w:rsidR="005C0539" w:rsidRDefault="005C0539" w:rsidP="00F56582">
      <w:pPr>
        <w:tabs>
          <w:tab w:val="left" w:pos="540"/>
        </w:tabs>
        <w:kinsoku w:val="0"/>
        <w:overflowPunct w:val="0"/>
        <w:spacing w:before="147" w:line="242" w:lineRule="auto"/>
        <w:ind w:right="1960"/>
        <w:jc w:val="both"/>
        <w:rPr>
          <w:sz w:val="24"/>
          <w:szCs w:val="24"/>
        </w:rPr>
      </w:pPr>
    </w:p>
    <w:p w14:paraId="28BFDB5E" w14:textId="634F6D74" w:rsidR="005C0539" w:rsidRDefault="005C0539" w:rsidP="00F56582">
      <w:pPr>
        <w:tabs>
          <w:tab w:val="left" w:pos="540"/>
        </w:tabs>
        <w:kinsoku w:val="0"/>
        <w:overflowPunct w:val="0"/>
        <w:spacing w:before="147" w:line="242" w:lineRule="auto"/>
        <w:ind w:right="1960"/>
        <w:jc w:val="both"/>
        <w:rPr>
          <w:sz w:val="24"/>
          <w:szCs w:val="24"/>
        </w:rPr>
      </w:pPr>
    </w:p>
    <w:p w14:paraId="7926DFD7" w14:textId="6366401A" w:rsidR="005C0539" w:rsidRDefault="005C0539" w:rsidP="00F56582">
      <w:pPr>
        <w:tabs>
          <w:tab w:val="left" w:pos="540"/>
        </w:tabs>
        <w:kinsoku w:val="0"/>
        <w:overflowPunct w:val="0"/>
        <w:spacing w:before="147" w:line="242" w:lineRule="auto"/>
        <w:ind w:right="1960"/>
        <w:jc w:val="both"/>
        <w:rPr>
          <w:sz w:val="24"/>
          <w:szCs w:val="24"/>
        </w:rPr>
      </w:pPr>
    </w:p>
    <w:p w14:paraId="64B60F2B" w14:textId="3770C9C6" w:rsidR="005C0539" w:rsidRDefault="005C0539" w:rsidP="00F56582">
      <w:pPr>
        <w:tabs>
          <w:tab w:val="left" w:pos="540"/>
        </w:tabs>
        <w:kinsoku w:val="0"/>
        <w:overflowPunct w:val="0"/>
        <w:spacing w:before="147" w:line="242" w:lineRule="auto"/>
        <w:ind w:right="1960"/>
        <w:jc w:val="both"/>
        <w:rPr>
          <w:sz w:val="24"/>
          <w:szCs w:val="24"/>
        </w:rPr>
      </w:pPr>
    </w:p>
    <w:p w14:paraId="7CF99302" w14:textId="0D89AB04" w:rsidR="005C0539" w:rsidRDefault="005C0539" w:rsidP="00F56582">
      <w:pPr>
        <w:tabs>
          <w:tab w:val="left" w:pos="540"/>
        </w:tabs>
        <w:kinsoku w:val="0"/>
        <w:overflowPunct w:val="0"/>
        <w:spacing w:before="147" w:line="242" w:lineRule="auto"/>
        <w:ind w:right="1960"/>
        <w:jc w:val="both"/>
        <w:rPr>
          <w:sz w:val="24"/>
          <w:szCs w:val="24"/>
        </w:rPr>
      </w:pPr>
    </w:p>
    <w:p w14:paraId="5DABC969" w14:textId="77777777" w:rsidR="00C739DC" w:rsidRDefault="00C739DC" w:rsidP="005C0539">
      <w:pPr>
        <w:tabs>
          <w:tab w:val="left" w:pos="540"/>
        </w:tabs>
        <w:kinsoku w:val="0"/>
        <w:overflowPunct w:val="0"/>
        <w:spacing w:before="147" w:line="242" w:lineRule="auto"/>
        <w:ind w:right="1960"/>
        <w:jc w:val="both"/>
        <w:rPr>
          <w:sz w:val="24"/>
          <w:szCs w:val="24"/>
        </w:rPr>
      </w:pPr>
    </w:p>
    <w:p w14:paraId="70439DA1" w14:textId="45761260" w:rsidR="005C0539" w:rsidRPr="005C0539" w:rsidRDefault="005C0539" w:rsidP="005C0539">
      <w:pPr>
        <w:tabs>
          <w:tab w:val="left" w:pos="540"/>
        </w:tabs>
        <w:kinsoku w:val="0"/>
        <w:overflowPunct w:val="0"/>
        <w:spacing w:before="147" w:line="242" w:lineRule="auto"/>
        <w:ind w:right="1960"/>
        <w:jc w:val="both"/>
        <w:rPr>
          <w:b/>
          <w:bCs/>
          <w:sz w:val="24"/>
          <w:szCs w:val="24"/>
        </w:rPr>
      </w:pPr>
      <w:r w:rsidRPr="005C0539">
        <w:rPr>
          <w:b/>
          <w:bCs/>
          <w:sz w:val="24"/>
          <w:szCs w:val="24"/>
        </w:rPr>
        <w:lastRenderedPageBreak/>
        <w:t>References / Bibliography:</w:t>
      </w:r>
    </w:p>
    <w:p w14:paraId="6D031E13" w14:textId="77777777" w:rsidR="005C0539" w:rsidRDefault="005C0539" w:rsidP="005C0539">
      <w:pPr>
        <w:pStyle w:val="ListParagraph"/>
        <w:numPr>
          <w:ilvl w:val="0"/>
          <w:numId w:val="22"/>
        </w:numPr>
        <w:tabs>
          <w:tab w:val="left" w:pos="540"/>
        </w:tabs>
        <w:kinsoku w:val="0"/>
        <w:overflowPunct w:val="0"/>
        <w:spacing w:before="147" w:line="242" w:lineRule="auto"/>
        <w:ind w:right="1960"/>
        <w:jc w:val="both"/>
      </w:pPr>
      <w:r>
        <w:t xml:space="preserve"> </w:t>
      </w:r>
      <w:hyperlink r:id="rId64" w:history="1">
        <w:r w:rsidRPr="00104E9D">
          <w:rPr>
            <w:rStyle w:val="Hyperlink"/>
          </w:rPr>
          <w:t>https://www.kaggle.com/code/aryantiwari123/graduate-admission-prediction</w:t>
        </w:r>
      </w:hyperlink>
    </w:p>
    <w:p w14:paraId="2BA5B105" w14:textId="77777777" w:rsidR="005C0539" w:rsidRDefault="004E7B0D" w:rsidP="005C0539">
      <w:pPr>
        <w:pStyle w:val="ListParagraph"/>
        <w:numPr>
          <w:ilvl w:val="0"/>
          <w:numId w:val="22"/>
        </w:numPr>
        <w:tabs>
          <w:tab w:val="left" w:pos="540"/>
        </w:tabs>
        <w:kinsoku w:val="0"/>
        <w:overflowPunct w:val="0"/>
        <w:spacing w:before="147" w:line="242" w:lineRule="auto"/>
        <w:ind w:right="1960"/>
        <w:jc w:val="both"/>
      </w:pPr>
      <w:hyperlink r:id="rId65" w:history="1">
        <w:r w:rsidR="005C0539" w:rsidRPr="00104E9D">
          <w:rPr>
            <w:rStyle w:val="Hyperlink"/>
          </w:rPr>
          <w:t>https://www.kaggle.com/datasets/saddamazyazy/go-to-college-dataset</w:t>
        </w:r>
      </w:hyperlink>
    </w:p>
    <w:p w14:paraId="0E84D8DF" w14:textId="77777777" w:rsidR="005C0539" w:rsidRDefault="004E7B0D" w:rsidP="005C0539">
      <w:pPr>
        <w:pStyle w:val="ListParagraph"/>
        <w:numPr>
          <w:ilvl w:val="0"/>
          <w:numId w:val="22"/>
        </w:numPr>
        <w:tabs>
          <w:tab w:val="left" w:pos="540"/>
        </w:tabs>
        <w:kinsoku w:val="0"/>
        <w:overflowPunct w:val="0"/>
        <w:spacing w:before="147" w:line="242" w:lineRule="auto"/>
        <w:ind w:right="1960"/>
        <w:jc w:val="both"/>
      </w:pPr>
      <w:hyperlink r:id="rId66" w:history="1">
        <w:r w:rsidR="005C0539" w:rsidRPr="00104E9D">
          <w:rPr>
            <w:rStyle w:val="Hyperlink"/>
          </w:rPr>
          <w:t>https://www.jetir.org/papers/JETIR2204278.pdf</w:t>
        </w:r>
      </w:hyperlink>
    </w:p>
    <w:p w14:paraId="1980A480" w14:textId="77777777" w:rsidR="005C0539" w:rsidRDefault="004E7B0D" w:rsidP="005C0539">
      <w:pPr>
        <w:pStyle w:val="ListParagraph"/>
        <w:numPr>
          <w:ilvl w:val="0"/>
          <w:numId w:val="22"/>
        </w:numPr>
        <w:tabs>
          <w:tab w:val="left" w:pos="540"/>
        </w:tabs>
        <w:kinsoku w:val="0"/>
        <w:overflowPunct w:val="0"/>
        <w:spacing w:before="147" w:line="242" w:lineRule="auto"/>
        <w:ind w:right="1960"/>
        <w:jc w:val="both"/>
      </w:pPr>
      <w:hyperlink r:id="rId67" w:history="1">
        <w:r w:rsidR="005C0539" w:rsidRPr="00104E9D">
          <w:rPr>
            <w:rStyle w:val="Hyperlink"/>
          </w:rPr>
          <w:t>https://www.kaggle.com/code/akhilkasare/h-1b-visa-prediction-using-machine-learning</w:t>
        </w:r>
      </w:hyperlink>
    </w:p>
    <w:p w14:paraId="773392E5" w14:textId="77777777" w:rsidR="005C0539" w:rsidRDefault="004E7B0D" w:rsidP="005C0539">
      <w:pPr>
        <w:pStyle w:val="ListParagraph"/>
        <w:numPr>
          <w:ilvl w:val="0"/>
          <w:numId w:val="22"/>
        </w:numPr>
        <w:tabs>
          <w:tab w:val="left" w:pos="540"/>
        </w:tabs>
        <w:kinsoku w:val="0"/>
        <w:overflowPunct w:val="0"/>
        <w:spacing w:before="147" w:line="242" w:lineRule="auto"/>
        <w:ind w:right="1960"/>
        <w:jc w:val="both"/>
      </w:pPr>
      <w:hyperlink r:id="rId68" w:history="1">
        <w:r w:rsidR="005C0539" w:rsidRPr="00104E9D">
          <w:rPr>
            <w:rStyle w:val="Hyperlink"/>
          </w:rPr>
          <w:t>https://www.kaggle.com/code/campusx/gre-admission-prediction/data</w:t>
        </w:r>
      </w:hyperlink>
    </w:p>
    <w:p w14:paraId="10975793" w14:textId="77777777" w:rsidR="005C0539" w:rsidRDefault="004E7B0D" w:rsidP="005C0539">
      <w:pPr>
        <w:pStyle w:val="ListParagraph"/>
        <w:numPr>
          <w:ilvl w:val="0"/>
          <w:numId w:val="22"/>
        </w:numPr>
        <w:tabs>
          <w:tab w:val="left" w:pos="540"/>
        </w:tabs>
        <w:kinsoku w:val="0"/>
        <w:overflowPunct w:val="0"/>
        <w:spacing w:before="147" w:line="242" w:lineRule="auto"/>
        <w:ind w:right="1960"/>
        <w:jc w:val="both"/>
      </w:pPr>
      <w:hyperlink r:id="rId69" w:history="1">
        <w:r w:rsidR="005C0539" w:rsidRPr="00104E9D">
          <w:rPr>
            <w:rStyle w:val="Hyperlink"/>
          </w:rPr>
          <w:t>https://ieeexplore.ieee.org/document/8933628</w:t>
        </w:r>
      </w:hyperlink>
    </w:p>
    <w:p w14:paraId="190769F6" w14:textId="72D2E2DD" w:rsidR="005C0539" w:rsidRPr="005C0539" w:rsidRDefault="005C0539" w:rsidP="005C0539">
      <w:pPr>
        <w:tabs>
          <w:tab w:val="left" w:pos="540"/>
        </w:tabs>
        <w:kinsoku w:val="0"/>
        <w:overflowPunct w:val="0"/>
        <w:spacing w:before="147" w:line="242" w:lineRule="auto"/>
        <w:ind w:right="1960"/>
        <w:jc w:val="both"/>
        <w:rPr>
          <w:b/>
          <w:bCs/>
          <w:sz w:val="24"/>
          <w:szCs w:val="24"/>
        </w:rPr>
      </w:pPr>
      <w:r w:rsidRPr="005C0539">
        <w:rPr>
          <w:b/>
          <w:bCs/>
          <w:sz w:val="24"/>
          <w:szCs w:val="24"/>
        </w:rPr>
        <w:t>Project Management:</w:t>
      </w:r>
    </w:p>
    <w:p w14:paraId="4C78C7C0" w14:textId="77777777" w:rsidR="005C0539" w:rsidRPr="005C0539" w:rsidRDefault="005C0539" w:rsidP="005C0539">
      <w:pPr>
        <w:pStyle w:val="ListParagraph"/>
        <w:numPr>
          <w:ilvl w:val="0"/>
          <w:numId w:val="23"/>
        </w:numPr>
        <w:tabs>
          <w:tab w:val="left" w:pos="540"/>
        </w:tabs>
        <w:kinsoku w:val="0"/>
        <w:overflowPunct w:val="0"/>
        <w:spacing w:before="147" w:line="242" w:lineRule="auto"/>
        <w:ind w:right="1960"/>
        <w:jc w:val="both"/>
        <w:rPr>
          <w:b/>
          <w:bCs/>
        </w:rPr>
      </w:pPr>
      <w:r w:rsidRPr="005C0539">
        <w:rPr>
          <w:b/>
          <w:bCs/>
        </w:rPr>
        <w:t>Work Completed:</w:t>
      </w:r>
    </w:p>
    <w:p w14:paraId="5093F23B" w14:textId="77777777" w:rsidR="005C0539" w:rsidRDefault="005C0539" w:rsidP="005C0539">
      <w:pPr>
        <w:pStyle w:val="ListParagraph"/>
        <w:tabs>
          <w:tab w:val="left" w:pos="540"/>
        </w:tabs>
        <w:kinsoku w:val="0"/>
        <w:overflowPunct w:val="0"/>
        <w:spacing w:before="147" w:line="242" w:lineRule="auto"/>
        <w:ind w:left="720" w:right="1960" w:firstLine="0"/>
        <w:jc w:val="both"/>
      </w:pPr>
      <w:r>
        <w:t xml:space="preserve">Description – </w:t>
      </w:r>
    </w:p>
    <w:p w14:paraId="56C0A756" w14:textId="77777777" w:rsidR="005C0539" w:rsidRDefault="005C0539" w:rsidP="005C0539">
      <w:pPr>
        <w:pStyle w:val="ListParagraph"/>
        <w:tabs>
          <w:tab w:val="left" w:pos="540"/>
        </w:tabs>
        <w:kinsoku w:val="0"/>
        <w:overflowPunct w:val="0"/>
        <w:spacing w:before="147" w:line="242" w:lineRule="auto"/>
        <w:ind w:left="720" w:right="1960" w:firstLine="0"/>
        <w:jc w:val="both"/>
      </w:pPr>
      <w:r>
        <w:t xml:space="preserve">In this project increment 1 , we aimed at finishing the data analysis part of the project which we finished . We used HDFS to store our dataset in Hadoop by making a directory and putting our dataset into it. Then we used hive for easy query execution instead of implementing direct map-reduce code. We created hive tables and ran different queries analyzing the data. Then we implemented the same queries in </w:t>
      </w:r>
      <w:proofErr w:type="spellStart"/>
      <w:r>
        <w:t>Solr-Lucene</w:t>
      </w:r>
      <w:proofErr w:type="spellEnd"/>
      <w:r>
        <w:t xml:space="preserve"> and Cassandra too.</w:t>
      </w:r>
    </w:p>
    <w:p w14:paraId="37E06948" w14:textId="77777777" w:rsidR="005C0539" w:rsidRDefault="005C0539" w:rsidP="005C0539">
      <w:pPr>
        <w:pStyle w:val="ListParagraph"/>
        <w:tabs>
          <w:tab w:val="left" w:pos="540"/>
        </w:tabs>
        <w:kinsoku w:val="0"/>
        <w:overflowPunct w:val="0"/>
        <w:spacing w:before="147" w:line="242" w:lineRule="auto"/>
        <w:ind w:left="720" w:right="1960" w:firstLine="0"/>
        <w:jc w:val="both"/>
      </w:pPr>
      <w:r>
        <w:t xml:space="preserve">Responsibility – </w:t>
      </w:r>
    </w:p>
    <w:p w14:paraId="3733BD3B"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Suhas Siddarajgari Tellatakula</w:t>
      </w:r>
      <w:r>
        <w:rPr>
          <w:color w:val="222A35"/>
        </w:rPr>
        <w:t xml:space="preserve"> - </w:t>
      </w:r>
      <w:r w:rsidRPr="004B550B">
        <w:rPr>
          <w:bCs/>
          <w:color w:val="222A35"/>
        </w:rPr>
        <w:t>All Data analysis features and report</w:t>
      </w:r>
    </w:p>
    <w:p w14:paraId="56EF649D"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Tejesh</w:t>
      </w:r>
      <w:proofErr w:type="spellEnd"/>
      <w:r w:rsidRPr="004B550B">
        <w:rPr>
          <w:color w:val="222A35"/>
        </w:rPr>
        <w:t xml:space="preserve"> </w:t>
      </w:r>
      <w:proofErr w:type="spellStart"/>
      <w:r w:rsidRPr="004B550B">
        <w:rPr>
          <w:color w:val="222A35"/>
        </w:rPr>
        <w:t>Gonemadatala</w:t>
      </w:r>
      <w:proofErr w:type="spellEnd"/>
      <w:r>
        <w:rPr>
          <w:color w:val="222A35"/>
        </w:rPr>
        <w:t xml:space="preserve"> - </w:t>
      </w:r>
      <w:r w:rsidRPr="004B550B">
        <w:rPr>
          <w:bCs/>
          <w:color w:val="222A35"/>
        </w:rPr>
        <w:t>All Data analysis features and report</w:t>
      </w:r>
    </w:p>
    <w:p w14:paraId="38F3AF41"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Rohith</w:t>
      </w:r>
      <w:proofErr w:type="spellEnd"/>
      <w:r w:rsidRPr="004B550B">
        <w:rPr>
          <w:color w:val="222A35"/>
        </w:rPr>
        <w:t xml:space="preserve"> Varma </w:t>
      </w:r>
      <w:proofErr w:type="spellStart"/>
      <w:r w:rsidRPr="004B550B">
        <w:rPr>
          <w:color w:val="222A35"/>
        </w:rPr>
        <w:t>Kantem</w:t>
      </w:r>
      <w:proofErr w:type="spellEnd"/>
      <w:r>
        <w:rPr>
          <w:color w:val="222A35"/>
        </w:rPr>
        <w:t xml:space="preserve"> - </w:t>
      </w:r>
      <w:r w:rsidRPr="004B550B">
        <w:rPr>
          <w:bCs/>
          <w:color w:val="222A35"/>
        </w:rPr>
        <w:t>All Data analysis features and report</w:t>
      </w:r>
    </w:p>
    <w:p w14:paraId="779730BE"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Praneeth</w:t>
      </w:r>
      <w:proofErr w:type="spellEnd"/>
      <w:r w:rsidRPr="004B550B">
        <w:rPr>
          <w:color w:val="222A35"/>
        </w:rPr>
        <w:t xml:space="preserve"> Reddy </w:t>
      </w:r>
      <w:proofErr w:type="spellStart"/>
      <w:r w:rsidRPr="004B550B">
        <w:rPr>
          <w:color w:val="222A35"/>
        </w:rPr>
        <w:t>Avula</w:t>
      </w:r>
      <w:proofErr w:type="spellEnd"/>
      <w:r>
        <w:rPr>
          <w:color w:val="222A35"/>
        </w:rPr>
        <w:t xml:space="preserve"> - </w:t>
      </w:r>
      <w:r w:rsidRPr="004B550B">
        <w:rPr>
          <w:bCs/>
          <w:color w:val="222A35"/>
        </w:rPr>
        <w:t>All Data analysis features and report</w:t>
      </w:r>
    </w:p>
    <w:p w14:paraId="7E35EAF2"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Pr>
          <w:bCs/>
          <w:color w:val="222A35"/>
        </w:rPr>
        <w:t>Contributions –</w:t>
      </w:r>
    </w:p>
    <w:p w14:paraId="758344EA"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Suhas Siddarajgari Tellatakula</w:t>
      </w:r>
      <w:r>
        <w:rPr>
          <w:color w:val="222A35"/>
        </w:rPr>
        <w:t xml:space="preserve"> – </w:t>
      </w:r>
      <w:r>
        <w:rPr>
          <w:bCs/>
          <w:color w:val="222A35"/>
        </w:rPr>
        <w:t>25% in implementing</w:t>
      </w:r>
      <w:r w:rsidRPr="004B550B">
        <w:rPr>
          <w:bCs/>
          <w:color w:val="222A35"/>
        </w:rPr>
        <w:t xml:space="preserve"> Data analysis features and report</w:t>
      </w:r>
    </w:p>
    <w:p w14:paraId="47F7C0B7"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Tejesh</w:t>
      </w:r>
      <w:proofErr w:type="spellEnd"/>
      <w:r w:rsidRPr="004B550B">
        <w:rPr>
          <w:color w:val="222A35"/>
        </w:rPr>
        <w:t xml:space="preserve"> </w:t>
      </w:r>
      <w:proofErr w:type="spellStart"/>
      <w:r w:rsidRPr="004B550B">
        <w:rPr>
          <w:color w:val="222A35"/>
        </w:rPr>
        <w:t>Gonemadatala</w:t>
      </w:r>
      <w:proofErr w:type="spellEnd"/>
      <w:r>
        <w:rPr>
          <w:color w:val="222A35"/>
        </w:rPr>
        <w:t xml:space="preserve"> - </w:t>
      </w:r>
      <w:r>
        <w:rPr>
          <w:bCs/>
          <w:color w:val="222A35"/>
        </w:rPr>
        <w:t>25% in implementing</w:t>
      </w:r>
      <w:r w:rsidRPr="004B550B">
        <w:rPr>
          <w:bCs/>
          <w:color w:val="222A35"/>
        </w:rPr>
        <w:t xml:space="preserve"> Data analysis features and report</w:t>
      </w:r>
    </w:p>
    <w:p w14:paraId="06A90221"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Rohith</w:t>
      </w:r>
      <w:proofErr w:type="spellEnd"/>
      <w:r w:rsidRPr="004B550B">
        <w:rPr>
          <w:color w:val="222A35"/>
        </w:rPr>
        <w:t xml:space="preserve"> Varma </w:t>
      </w:r>
      <w:proofErr w:type="spellStart"/>
      <w:r w:rsidRPr="004B550B">
        <w:rPr>
          <w:color w:val="222A35"/>
        </w:rPr>
        <w:t>Kantem</w:t>
      </w:r>
      <w:proofErr w:type="spellEnd"/>
      <w:r>
        <w:rPr>
          <w:color w:val="222A35"/>
        </w:rPr>
        <w:t xml:space="preserve"> - </w:t>
      </w:r>
      <w:r>
        <w:rPr>
          <w:bCs/>
          <w:color w:val="222A35"/>
        </w:rPr>
        <w:t>25% in implementing</w:t>
      </w:r>
      <w:r w:rsidRPr="004B550B">
        <w:rPr>
          <w:bCs/>
          <w:color w:val="222A35"/>
        </w:rPr>
        <w:t xml:space="preserve"> Data analysis features and report</w:t>
      </w:r>
    </w:p>
    <w:p w14:paraId="1CC350B5"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p>
    <w:p w14:paraId="0BFBE362"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Praneeth</w:t>
      </w:r>
      <w:proofErr w:type="spellEnd"/>
      <w:r w:rsidRPr="004B550B">
        <w:rPr>
          <w:color w:val="222A35"/>
        </w:rPr>
        <w:t xml:space="preserve"> Reddy </w:t>
      </w:r>
      <w:proofErr w:type="spellStart"/>
      <w:r w:rsidRPr="004B550B">
        <w:rPr>
          <w:color w:val="222A35"/>
        </w:rPr>
        <w:t>Avula</w:t>
      </w:r>
      <w:proofErr w:type="spellEnd"/>
      <w:r>
        <w:rPr>
          <w:color w:val="222A35"/>
        </w:rPr>
        <w:t xml:space="preserve"> - </w:t>
      </w:r>
      <w:r>
        <w:rPr>
          <w:bCs/>
          <w:color w:val="222A35"/>
        </w:rPr>
        <w:t>25% in implementing</w:t>
      </w:r>
      <w:r w:rsidRPr="004B550B">
        <w:rPr>
          <w:bCs/>
          <w:color w:val="222A35"/>
        </w:rPr>
        <w:t xml:space="preserve"> Data analysis features and report</w:t>
      </w:r>
    </w:p>
    <w:p w14:paraId="594EDFD8"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p>
    <w:p w14:paraId="41EE58FB" w14:textId="77777777" w:rsidR="005C0539" w:rsidRDefault="005C0539" w:rsidP="005C0539">
      <w:pPr>
        <w:pStyle w:val="ListParagraph"/>
        <w:tabs>
          <w:tab w:val="left" w:pos="540"/>
        </w:tabs>
        <w:kinsoku w:val="0"/>
        <w:overflowPunct w:val="0"/>
        <w:spacing w:before="147" w:line="242" w:lineRule="auto"/>
        <w:ind w:left="720" w:right="1960" w:firstLine="0"/>
        <w:jc w:val="both"/>
      </w:pPr>
    </w:p>
    <w:p w14:paraId="6FD86428" w14:textId="77777777" w:rsidR="005C0539" w:rsidRDefault="005C0539" w:rsidP="005C0539">
      <w:pPr>
        <w:pStyle w:val="ListParagraph"/>
        <w:tabs>
          <w:tab w:val="left" w:pos="540"/>
        </w:tabs>
        <w:kinsoku w:val="0"/>
        <w:overflowPunct w:val="0"/>
        <w:spacing w:before="147" w:line="242" w:lineRule="auto"/>
        <w:ind w:left="720" w:right="1960" w:firstLine="0"/>
        <w:jc w:val="both"/>
      </w:pPr>
    </w:p>
    <w:p w14:paraId="5B873D9A" w14:textId="77777777" w:rsidR="005C0539" w:rsidRDefault="005C0539" w:rsidP="005C0539">
      <w:pPr>
        <w:pStyle w:val="ListParagraph"/>
        <w:tabs>
          <w:tab w:val="left" w:pos="540"/>
        </w:tabs>
        <w:kinsoku w:val="0"/>
        <w:overflowPunct w:val="0"/>
        <w:spacing w:before="147" w:line="242" w:lineRule="auto"/>
        <w:ind w:left="720" w:right="1960" w:firstLine="0"/>
        <w:jc w:val="both"/>
      </w:pPr>
    </w:p>
    <w:p w14:paraId="6E532C83" w14:textId="77777777" w:rsidR="005C0539" w:rsidRDefault="005C0539" w:rsidP="005C0539">
      <w:pPr>
        <w:pStyle w:val="ListParagraph"/>
        <w:tabs>
          <w:tab w:val="left" w:pos="540"/>
        </w:tabs>
        <w:kinsoku w:val="0"/>
        <w:overflowPunct w:val="0"/>
        <w:spacing w:before="147" w:line="242" w:lineRule="auto"/>
        <w:ind w:left="720" w:right="1960" w:firstLine="0"/>
        <w:jc w:val="both"/>
      </w:pPr>
    </w:p>
    <w:p w14:paraId="07DF8931" w14:textId="77777777" w:rsidR="005C0539" w:rsidRDefault="005C0539" w:rsidP="005C0539">
      <w:pPr>
        <w:pStyle w:val="ListParagraph"/>
        <w:tabs>
          <w:tab w:val="left" w:pos="540"/>
        </w:tabs>
        <w:kinsoku w:val="0"/>
        <w:overflowPunct w:val="0"/>
        <w:spacing w:before="147" w:line="242" w:lineRule="auto"/>
        <w:ind w:left="720" w:right="1960" w:firstLine="0"/>
        <w:jc w:val="both"/>
      </w:pPr>
    </w:p>
    <w:p w14:paraId="259EC9FC" w14:textId="77777777" w:rsidR="005C0539" w:rsidRDefault="005C0539" w:rsidP="005C0539">
      <w:pPr>
        <w:pStyle w:val="ListParagraph"/>
        <w:tabs>
          <w:tab w:val="left" w:pos="540"/>
        </w:tabs>
        <w:kinsoku w:val="0"/>
        <w:overflowPunct w:val="0"/>
        <w:spacing w:before="147" w:line="242" w:lineRule="auto"/>
        <w:ind w:left="720" w:right="1960" w:firstLine="0"/>
        <w:jc w:val="both"/>
      </w:pPr>
    </w:p>
    <w:p w14:paraId="57B79054" w14:textId="77777777" w:rsidR="005C0539" w:rsidRPr="005C0539" w:rsidRDefault="005C0539" w:rsidP="005C0539">
      <w:pPr>
        <w:pStyle w:val="ListParagraph"/>
        <w:numPr>
          <w:ilvl w:val="0"/>
          <w:numId w:val="23"/>
        </w:numPr>
        <w:tabs>
          <w:tab w:val="left" w:pos="540"/>
        </w:tabs>
        <w:kinsoku w:val="0"/>
        <w:overflowPunct w:val="0"/>
        <w:spacing w:before="147" w:line="242" w:lineRule="auto"/>
        <w:ind w:right="1960"/>
        <w:jc w:val="both"/>
        <w:rPr>
          <w:b/>
          <w:bCs/>
        </w:rPr>
      </w:pPr>
      <w:r w:rsidRPr="005C0539">
        <w:rPr>
          <w:b/>
          <w:bCs/>
        </w:rPr>
        <w:t>Work to be completed:</w:t>
      </w:r>
    </w:p>
    <w:p w14:paraId="3828C0CE" w14:textId="77777777" w:rsidR="005C0539" w:rsidRDefault="005C0539" w:rsidP="005C0539">
      <w:pPr>
        <w:pStyle w:val="ListParagraph"/>
        <w:tabs>
          <w:tab w:val="left" w:pos="540"/>
        </w:tabs>
        <w:kinsoku w:val="0"/>
        <w:overflowPunct w:val="0"/>
        <w:spacing w:before="147" w:line="242" w:lineRule="auto"/>
        <w:ind w:left="720" w:right="1960" w:firstLine="0"/>
        <w:jc w:val="both"/>
      </w:pPr>
      <w:r w:rsidRPr="005C0539">
        <w:rPr>
          <w:b/>
          <w:bCs/>
        </w:rPr>
        <w:t>Description</w:t>
      </w:r>
      <w:r>
        <w:t xml:space="preserve"> – </w:t>
      </w:r>
    </w:p>
    <w:p w14:paraId="0E7973F5" w14:textId="77777777" w:rsidR="005C0539" w:rsidRDefault="005C0539" w:rsidP="005C0539">
      <w:pPr>
        <w:pStyle w:val="ListParagraph"/>
        <w:tabs>
          <w:tab w:val="left" w:pos="540"/>
        </w:tabs>
        <w:kinsoku w:val="0"/>
        <w:overflowPunct w:val="0"/>
        <w:spacing w:before="147" w:line="242" w:lineRule="auto"/>
        <w:ind w:left="720" w:right="1960" w:firstLine="0"/>
        <w:jc w:val="both"/>
      </w:pPr>
      <w:r>
        <w:t xml:space="preserve">In the next increment , We are supposed to use different Machine Learning algorithms and the cleaned data set and </w:t>
      </w:r>
      <w:proofErr w:type="spellStart"/>
      <w:r>
        <w:t>analyse</w:t>
      </w:r>
      <w:proofErr w:type="spellEnd"/>
      <w:r>
        <w:t xml:space="preserve"> the results from algorithms . Once we compare the results , we pick the best algorithm giving us best accuracy.</w:t>
      </w:r>
    </w:p>
    <w:p w14:paraId="64623EAA" w14:textId="77777777" w:rsidR="005C0539" w:rsidRDefault="005C0539" w:rsidP="005C0539">
      <w:pPr>
        <w:pStyle w:val="ListParagraph"/>
        <w:tabs>
          <w:tab w:val="left" w:pos="540"/>
        </w:tabs>
        <w:kinsoku w:val="0"/>
        <w:overflowPunct w:val="0"/>
        <w:spacing w:before="147" w:line="242" w:lineRule="auto"/>
        <w:ind w:left="720" w:right="1960" w:firstLine="0"/>
        <w:jc w:val="both"/>
      </w:pPr>
      <w:r w:rsidRPr="005C0539">
        <w:rPr>
          <w:b/>
          <w:bCs/>
        </w:rPr>
        <w:t>Responsibility</w:t>
      </w:r>
      <w:r>
        <w:t xml:space="preserve"> –</w:t>
      </w:r>
    </w:p>
    <w:p w14:paraId="280AF699"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Suhas Siddarajgari Tellatakula</w:t>
      </w:r>
      <w:r>
        <w:rPr>
          <w:color w:val="222A35"/>
        </w:rPr>
        <w:t xml:space="preserve"> - </w:t>
      </w:r>
      <w:r w:rsidRPr="004B550B">
        <w:rPr>
          <w:bCs/>
          <w:color w:val="222A35"/>
        </w:rPr>
        <w:t xml:space="preserve">All </w:t>
      </w:r>
      <w:r>
        <w:rPr>
          <w:bCs/>
          <w:color w:val="222A35"/>
        </w:rPr>
        <w:t>Machine learning</w:t>
      </w:r>
      <w:r w:rsidRPr="004B550B">
        <w:rPr>
          <w:bCs/>
          <w:color w:val="222A35"/>
        </w:rPr>
        <w:t xml:space="preserve"> features and report</w:t>
      </w:r>
    </w:p>
    <w:p w14:paraId="47A30234"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Tejesh</w:t>
      </w:r>
      <w:proofErr w:type="spellEnd"/>
      <w:r w:rsidRPr="004B550B">
        <w:rPr>
          <w:color w:val="222A35"/>
        </w:rPr>
        <w:t xml:space="preserve"> </w:t>
      </w:r>
      <w:proofErr w:type="spellStart"/>
      <w:r w:rsidRPr="004B550B">
        <w:rPr>
          <w:color w:val="222A35"/>
        </w:rPr>
        <w:t>Gonemadatala</w:t>
      </w:r>
      <w:proofErr w:type="spellEnd"/>
      <w:r>
        <w:rPr>
          <w:color w:val="222A35"/>
        </w:rPr>
        <w:t xml:space="preserve"> - </w:t>
      </w:r>
      <w:r w:rsidRPr="004B550B">
        <w:rPr>
          <w:bCs/>
          <w:color w:val="222A35"/>
        </w:rPr>
        <w:t xml:space="preserve">All </w:t>
      </w:r>
      <w:r>
        <w:rPr>
          <w:bCs/>
          <w:color w:val="222A35"/>
        </w:rPr>
        <w:t>Machine learning</w:t>
      </w:r>
      <w:r w:rsidRPr="004B550B">
        <w:rPr>
          <w:bCs/>
          <w:color w:val="222A35"/>
        </w:rPr>
        <w:t xml:space="preserve"> features and report</w:t>
      </w:r>
    </w:p>
    <w:p w14:paraId="53986EB0"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Rohith</w:t>
      </w:r>
      <w:proofErr w:type="spellEnd"/>
      <w:r w:rsidRPr="004B550B">
        <w:rPr>
          <w:color w:val="222A35"/>
        </w:rPr>
        <w:t xml:space="preserve"> Varma </w:t>
      </w:r>
      <w:proofErr w:type="spellStart"/>
      <w:r w:rsidRPr="004B550B">
        <w:rPr>
          <w:color w:val="222A35"/>
        </w:rPr>
        <w:t>Kantem</w:t>
      </w:r>
      <w:proofErr w:type="spellEnd"/>
      <w:r>
        <w:rPr>
          <w:color w:val="222A35"/>
        </w:rPr>
        <w:t xml:space="preserve"> - </w:t>
      </w:r>
      <w:r w:rsidRPr="004B550B">
        <w:rPr>
          <w:bCs/>
          <w:color w:val="222A35"/>
        </w:rPr>
        <w:t xml:space="preserve">All </w:t>
      </w:r>
      <w:r>
        <w:rPr>
          <w:bCs/>
          <w:color w:val="222A35"/>
        </w:rPr>
        <w:t>Machine learning</w:t>
      </w:r>
      <w:r w:rsidRPr="004B550B">
        <w:rPr>
          <w:bCs/>
          <w:color w:val="222A35"/>
        </w:rPr>
        <w:t xml:space="preserve"> features and report</w:t>
      </w:r>
    </w:p>
    <w:p w14:paraId="19DB4210" w14:textId="77777777" w:rsidR="005C0539" w:rsidRDefault="005C0539" w:rsidP="005C0539">
      <w:pPr>
        <w:pStyle w:val="ListParagraph"/>
        <w:tabs>
          <w:tab w:val="left" w:pos="540"/>
        </w:tabs>
        <w:kinsoku w:val="0"/>
        <w:overflowPunct w:val="0"/>
        <w:spacing w:before="147" w:line="242" w:lineRule="auto"/>
        <w:ind w:left="720" w:right="1960" w:firstLine="0"/>
        <w:jc w:val="both"/>
      </w:pPr>
      <w:r w:rsidRPr="004B550B">
        <w:rPr>
          <w:color w:val="222A35"/>
        </w:rPr>
        <w:t xml:space="preserve">Sai </w:t>
      </w:r>
      <w:proofErr w:type="spellStart"/>
      <w:r w:rsidRPr="004B550B">
        <w:rPr>
          <w:color w:val="222A35"/>
        </w:rPr>
        <w:t>Praneeth</w:t>
      </w:r>
      <w:proofErr w:type="spellEnd"/>
      <w:r w:rsidRPr="004B550B">
        <w:rPr>
          <w:color w:val="222A35"/>
        </w:rPr>
        <w:t xml:space="preserve"> Reddy </w:t>
      </w:r>
      <w:proofErr w:type="spellStart"/>
      <w:r w:rsidRPr="004B550B">
        <w:rPr>
          <w:color w:val="222A35"/>
        </w:rPr>
        <w:t>Avula</w:t>
      </w:r>
      <w:proofErr w:type="spellEnd"/>
      <w:r>
        <w:rPr>
          <w:color w:val="222A35"/>
        </w:rPr>
        <w:t xml:space="preserve"> - </w:t>
      </w:r>
      <w:r w:rsidRPr="004B550B">
        <w:rPr>
          <w:bCs/>
          <w:color w:val="222A35"/>
        </w:rPr>
        <w:t xml:space="preserve">All </w:t>
      </w:r>
      <w:r>
        <w:rPr>
          <w:bCs/>
          <w:color w:val="222A35"/>
        </w:rPr>
        <w:t>Machine learning</w:t>
      </w:r>
      <w:r w:rsidRPr="004B550B">
        <w:rPr>
          <w:bCs/>
          <w:color w:val="222A35"/>
        </w:rPr>
        <w:t xml:space="preserve"> features and report</w:t>
      </w:r>
    </w:p>
    <w:p w14:paraId="0B82176A" w14:textId="77777777" w:rsidR="005C0539" w:rsidRDefault="005C0539" w:rsidP="005C0539">
      <w:pPr>
        <w:pStyle w:val="ListParagraph"/>
        <w:tabs>
          <w:tab w:val="left" w:pos="540"/>
        </w:tabs>
        <w:kinsoku w:val="0"/>
        <w:overflowPunct w:val="0"/>
        <w:spacing w:before="147" w:line="242" w:lineRule="auto"/>
        <w:ind w:left="720" w:right="1960" w:firstLine="0"/>
        <w:jc w:val="both"/>
      </w:pPr>
      <w:r w:rsidRPr="005C0539">
        <w:rPr>
          <w:b/>
          <w:bCs/>
        </w:rPr>
        <w:t>Expected Contributions</w:t>
      </w:r>
      <w:r>
        <w:t xml:space="preserve"> – </w:t>
      </w:r>
    </w:p>
    <w:p w14:paraId="18C8E872"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Suhas Siddarajgari Tellatakula</w:t>
      </w:r>
      <w:r>
        <w:rPr>
          <w:color w:val="222A35"/>
        </w:rPr>
        <w:t xml:space="preserve"> – </w:t>
      </w:r>
      <w:r>
        <w:rPr>
          <w:bCs/>
          <w:color w:val="222A35"/>
        </w:rPr>
        <w:t>25% in implementing</w:t>
      </w:r>
      <w:r w:rsidRPr="004B550B">
        <w:rPr>
          <w:bCs/>
          <w:color w:val="222A35"/>
        </w:rPr>
        <w:t xml:space="preserve"> </w:t>
      </w:r>
      <w:r>
        <w:rPr>
          <w:bCs/>
          <w:color w:val="222A35"/>
        </w:rPr>
        <w:t>Machine learning</w:t>
      </w:r>
      <w:r w:rsidRPr="004B550B">
        <w:rPr>
          <w:bCs/>
          <w:color w:val="222A35"/>
        </w:rPr>
        <w:t xml:space="preserve"> features and report</w:t>
      </w:r>
    </w:p>
    <w:p w14:paraId="6E8A13F6"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Tejesh</w:t>
      </w:r>
      <w:proofErr w:type="spellEnd"/>
      <w:r w:rsidRPr="004B550B">
        <w:rPr>
          <w:color w:val="222A35"/>
        </w:rPr>
        <w:t xml:space="preserve"> </w:t>
      </w:r>
      <w:proofErr w:type="spellStart"/>
      <w:r w:rsidRPr="004B550B">
        <w:rPr>
          <w:color w:val="222A35"/>
        </w:rPr>
        <w:t>Gonemadatala</w:t>
      </w:r>
      <w:proofErr w:type="spellEnd"/>
      <w:r>
        <w:rPr>
          <w:color w:val="222A35"/>
        </w:rPr>
        <w:t xml:space="preserve"> - </w:t>
      </w:r>
      <w:r>
        <w:rPr>
          <w:bCs/>
          <w:color w:val="222A35"/>
        </w:rPr>
        <w:t>25% in implementing</w:t>
      </w:r>
      <w:r w:rsidRPr="004B550B">
        <w:rPr>
          <w:bCs/>
          <w:color w:val="222A35"/>
        </w:rPr>
        <w:t xml:space="preserve"> </w:t>
      </w:r>
      <w:r>
        <w:rPr>
          <w:bCs/>
          <w:color w:val="222A35"/>
        </w:rPr>
        <w:t>Machine learning</w:t>
      </w:r>
      <w:r w:rsidRPr="004B550B">
        <w:rPr>
          <w:bCs/>
          <w:color w:val="222A35"/>
        </w:rPr>
        <w:t xml:space="preserve"> features and report</w:t>
      </w:r>
    </w:p>
    <w:p w14:paraId="422CA733" w14:textId="77777777" w:rsidR="005C0539" w:rsidRDefault="005C0539" w:rsidP="005C0539">
      <w:pPr>
        <w:pStyle w:val="ListParagraph"/>
        <w:tabs>
          <w:tab w:val="left" w:pos="540"/>
        </w:tabs>
        <w:kinsoku w:val="0"/>
        <w:overflowPunct w:val="0"/>
        <w:spacing w:before="147" w:line="242" w:lineRule="auto"/>
        <w:ind w:left="720" w:right="1960" w:firstLine="0"/>
        <w:jc w:val="both"/>
        <w:rPr>
          <w:bCs/>
          <w:color w:val="222A35"/>
        </w:rPr>
      </w:pPr>
      <w:r w:rsidRPr="004B550B">
        <w:rPr>
          <w:color w:val="222A35"/>
        </w:rPr>
        <w:t xml:space="preserve">Sai </w:t>
      </w:r>
      <w:proofErr w:type="spellStart"/>
      <w:r w:rsidRPr="004B550B">
        <w:rPr>
          <w:color w:val="222A35"/>
        </w:rPr>
        <w:t>Rohith</w:t>
      </w:r>
      <w:proofErr w:type="spellEnd"/>
      <w:r w:rsidRPr="004B550B">
        <w:rPr>
          <w:color w:val="222A35"/>
        </w:rPr>
        <w:t xml:space="preserve"> Varma </w:t>
      </w:r>
      <w:proofErr w:type="spellStart"/>
      <w:r w:rsidRPr="004B550B">
        <w:rPr>
          <w:color w:val="222A35"/>
        </w:rPr>
        <w:t>Kantem</w:t>
      </w:r>
      <w:proofErr w:type="spellEnd"/>
      <w:r>
        <w:rPr>
          <w:color w:val="222A35"/>
        </w:rPr>
        <w:t xml:space="preserve"> - </w:t>
      </w:r>
      <w:r>
        <w:rPr>
          <w:bCs/>
          <w:color w:val="222A35"/>
        </w:rPr>
        <w:t>25% in implementing</w:t>
      </w:r>
      <w:r w:rsidRPr="004B550B">
        <w:rPr>
          <w:bCs/>
          <w:color w:val="222A35"/>
        </w:rPr>
        <w:t xml:space="preserve"> </w:t>
      </w:r>
      <w:r>
        <w:rPr>
          <w:bCs/>
          <w:color w:val="222A35"/>
        </w:rPr>
        <w:t>Machine learning</w:t>
      </w:r>
      <w:r w:rsidRPr="004B550B">
        <w:rPr>
          <w:bCs/>
          <w:color w:val="222A35"/>
        </w:rPr>
        <w:t xml:space="preserve"> features and report</w:t>
      </w:r>
    </w:p>
    <w:p w14:paraId="69515555" w14:textId="5235B419" w:rsidR="005C0539" w:rsidRDefault="005C0539" w:rsidP="005C0539">
      <w:pPr>
        <w:tabs>
          <w:tab w:val="left" w:pos="540"/>
        </w:tabs>
        <w:kinsoku w:val="0"/>
        <w:overflowPunct w:val="0"/>
        <w:spacing w:before="147" w:line="242" w:lineRule="auto"/>
        <w:ind w:right="1960"/>
        <w:jc w:val="both"/>
        <w:rPr>
          <w:bCs/>
          <w:color w:val="222A35"/>
        </w:rPr>
      </w:pPr>
      <w:r>
        <w:rPr>
          <w:color w:val="222A35"/>
        </w:rPr>
        <w:t xml:space="preserve">             </w:t>
      </w:r>
      <w:r w:rsidRPr="004B550B">
        <w:rPr>
          <w:color w:val="222A35"/>
        </w:rPr>
        <w:t xml:space="preserve">Sai </w:t>
      </w:r>
      <w:proofErr w:type="spellStart"/>
      <w:r w:rsidRPr="004B550B">
        <w:rPr>
          <w:color w:val="222A35"/>
        </w:rPr>
        <w:t>Praneeth</w:t>
      </w:r>
      <w:proofErr w:type="spellEnd"/>
      <w:r w:rsidRPr="004B550B">
        <w:rPr>
          <w:color w:val="222A35"/>
        </w:rPr>
        <w:t xml:space="preserve"> Reddy </w:t>
      </w:r>
      <w:proofErr w:type="spellStart"/>
      <w:r w:rsidRPr="004B550B">
        <w:rPr>
          <w:color w:val="222A35"/>
        </w:rPr>
        <w:t>Avula</w:t>
      </w:r>
      <w:proofErr w:type="spellEnd"/>
      <w:r>
        <w:rPr>
          <w:color w:val="222A35"/>
        </w:rPr>
        <w:t xml:space="preserve"> - </w:t>
      </w:r>
      <w:r>
        <w:rPr>
          <w:bCs/>
          <w:color w:val="222A35"/>
        </w:rPr>
        <w:t>25% in implementing</w:t>
      </w:r>
      <w:r w:rsidRPr="004B550B">
        <w:rPr>
          <w:bCs/>
          <w:color w:val="222A35"/>
        </w:rPr>
        <w:t xml:space="preserve"> </w:t>
      </w:r>
      <w:r>
        <w:rPr>
          <w:bCs/>
          <w:color w:val="222A35"/>
        </w:rPr>
        <w:t>Machine learning</w:t>
      </w:r>
      <w:r w:rsidRPr="004B550B">
        <w:rPr>
          <w:bCs/>
          <w:color w:val="222A35"/>
        </w:rPr>
        <w:t xml:space="preserve"> features and report</w:t>
      </w:r>
    </w:p>
    <w:p w14:paraId="714B0935" w14:textId="66AD2632" w:rsidR="005C0539" w:rsidRDefault="005C0539" w:rsidP="005C0539">
      <w:pPr>
        <w:tabs>
          <w:tab w:val="left" w:pos="540"/>
        </w:tabs>
        <w:kinsoku w:val="0"/>
        <w:overflowPunct w:val="0"/>
        <w:spacing w:before="147" w:line="242" w:lineRule="auto"/>
        <w:ind w:right="1960"/>
        <w:jc w:val="both"/>
        <w:rPr>
          <w:bCs/>
          <w:color w:val="222A35"/>
        </w:rPr>
      </w:pPr>
    </w:p>
    <w:p w14:paraId="1B9F3464" w14:textId="19668BAB" w:rsidR="005C0539" w:rsidRPr="00B54384" w:rsidRDefault="005C0539" w:rsidP="005C0539">
      <w:pPr>
        <w:tabs>
          <w:tab w:val="left" w:pos="540"/>
        </w:tabs>
        <w:kinsoku w:val="0"/>
        <w:overflowPunct w:val="0"/>
        <w:spacing w:before="147" w:line="242" w:lineRule="auto"/>
        <w:ind w:right="1960"/>
        <w:jc w:val="both"/>
        <w:rPr>
          <w:sz w:val="24"/>
          <w:szCs w:val="24"/>
        </w:rPr>
      </w:pPr>
      <w:r>
        <w:rPr>
          <w:bCs/>
          <w:color w:val="222A35"/>
        </w:rPr>
        <w:tab/>
      </w:r>
      <w:r>
        <w:rPr>
          <w:bCs/>
          <w:color w:val="222A35"/>
        </w:rPr>
        <w:tab/>
      </w:r>
    </w:p>
    <w:sectPr w:rsidR="005C0539" w:rsidRPr="00B54384" w:rsidSect="00240924">
      <w:pgSz w:w="12240" w:h="15840"/>
      <w:pgMar w:top="1380" w:right="0" w:bottom="280" w:left="132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AC01B" w14:textId="77777777" w:rsidR="004E7B0D" w:rsidRDefault="004E7B0D" w:rsidP="00C739DC">
      <w:r>
        <w:separator/>
      </w:r>
    </w:p>
  </w:endnote>
  <w:endnote w:type="continuationSeparator" w:id="0">
    <w:p w14:paraId="690A46DB" w14:textId="77777777" w:rsidR="004E7B0D" w:rsidRDefault="004E7B0D" w:rsidP="00C7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280270"/>
      <w:docPartObj>
        <w:docPartGallery w:val="Page Numbers (Bottom of Page)"/>
        <w:docPartUnique/>
      </w:docPartObj>
    </w:sdtPr>
    <w:sdtEndPr>
      <w:rPr>
        <w:noProof/>
      </w:rPr>
    </w:sdtEndPr>
    <w:sdtContent>
      <w:p w14:paraId="6625F0C4" w14:textId="13C08CE4" w:rsidR="00C739DC" w:rsidRDefault="00C739DC">
        <w:pPr>
          <w:pStyle w:val="Footer"/>
          <w:jc w:val="center"/>
        </w:pPr>
        <w:r>
          <w:fldChar w:fldCharType="begin"/>
        </w:r>
        <w:r>
          <w:instrText xml:space="preserve"> PAGE   \* MERGEFORMAT </w:instrText>
        </w:r>
        <w:r>
          <w:fldChar w:fldCharType="separate"/>
        </w:r>
        <w:r w:rsidR="00D13F56">
          <w:rPr>
            <w:noProof/>
          </w:rPr>
          <w:t>20</w:t>
        </w:r>
        <w:r>
          <w:rPr>
            <w:noProof/>
          </w:rPr>
          <w:fldChar w:fldCharType="end"/>
        </w:r>
      </w:p>
    </w:sdtContent>
  </w:sdt>
  <w:p w14:paraId="7EB98F9B" w14:textId="77777777" w:rsidR="00C739DC" w:rsidRDefault="00C73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43AEA" w14:textId="77777777" w:rsidR="004E7B0D" w:rsidRDefault="004E7B0D" w:rsidP="00C739DC">
      <w:r>
        <w:separator/>
      </w:r>
    </w:p>
  </w:footnote>
  <w:footnote w:type="continuationSeparator" w:id="0">
    <w:p w14:paraId="2703B829" w14:textId="77777777" w:rsidR="004E7B0D" w:rsidRDefault="004E7B0D" w:rsidP="00C739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FFFFFFFF"/>
    <w:lvl w:ilvl="0">
      <w:numFmt w:val="bullet"/>
      <w:lvlText w:val=""/>
      <w:lvlJc w:val="left"/>
      <w:pPr>
        <w:ind w:left="1200" w:hanging="360"/>
      </w:pPr>
      <w:rPr>
        <w:rFonts w:ascii="Symbol" w:hAnsi="Symbol" w:cs="Symbol"/>
        <w:b w:val="0"/>
        <w:bCs w:val="0"/>
        <w:i w:val="0"/>
        <w:iCs w:val="0"/>
        <w:w w:val="100"/>
        <w:sz w:val="24"/>
        <w:szCs w:val="24"/>
      </w:rPr>
    </w:lvl>
    <w:lvl w:ilvl="1">
      <w:numFmt w:val="bullet"/>
      <w:lvlText w:val="•"/>
      <w:lvlJc w:val="left"/>
      <w:pPr>
        <w:ind w:left="2172" w:hanging="360"/>
      </w:pPr>
    </w:lvl>
    <w:lvl w:ilvl="2">
      <w:numFmt w:val="bullet"/>
      <w:lvlText w:val="•"/>
      <w:lvlJc w:val="left"/>
      <w:pPr>
        <w:ind w:left="3144" w:hanging="360"/>
      </w:pPr>
    </w:lvl>
    <w:lvl w:ilvl="3">
      <w:numFmt w:val="bullet"/>
      <w:lvlText w:val="•"/>
      <w:lvlJc w:val="left"/>
      <w:pPr>
        <w:ind w:left="4116" w:hanging="360"/>
      </w:pPr>
    </w:lvl>
    <w:lvl w:ilvl="4">
      <w:numFmt w:val="bullet"/>
      <w:lvlText w:val="•"/>
      <w:lvlJc w:val="left"/>
      <w:pPr>
        <w:ind w:left="5088" w:hanging="360"/>
      </w:pPr>
    </w:lvl>
    <w:lvl w:ilvl="5">
      <w:numFmt w:val="bullet"/>
      <w:lvlText w:val="•"/>
      <w:lvlJc w:val="left"/>
      <w:pPr>
        <w:ind w:left="6060" w:hanging="360"/>
      </w:pPr>
    </w:lvl>
    <w:lvl w:ilvl="6">
      <w:numFmt w:val="bullet"/>
      <w:lvlText w:val="•"/>
      <w:lvlJc w:val="left"/>
      <w:pPr>
        <w:ind w:left="7032" w:hanging="360"/>
      </w:pPr>
    </w:lvl>
    <w:lvl w:ilvl="7">
      <w:numFmt w:val="bullet"/>
      <w:lvlText w:val="•"/>
      <w:lvlJc w:val="left"/>
      <w:pPr>
        <w:ind w:left="8004" w:hanging="360"/>
      </w:pPr>
    </w:lvl>
    <w:lvl w:ilvl="8">
      <w:numFmt w:val="bullet"/>
      <w:lvlText w:val="•"/>
      <w:lvlJc w:val="left"/>
      <w:pPr>
        <w:ind w:left="8976" w:hanging="360"/>
      </w:pPr>
    </w:lvl>
  </w:abstractNum>
  <w:abstractNum w:abstractNumId="1" w15:restartNumberingAfterBreak="0">
    <w:nsid w:val="00000403"/>
    <w:multiLevelType w:val="multilevel"/>
    <w:tmpl w:val="FFFFFFFF"/>
    <w:lvl w:ilvl="0">
      <w:numFmt w:val="bullet"/>
      <w:lvlText w:val=""/>
      <w:lvlJc w:val="left"/>
      <w:pPr>
        <w:ind w:left="840" w:hanging="360"/>
      </w:pPr>
      <w:rPr>
        <w:rFonts w:ascii="Symbol" w:hAnsi="Symbol" w:cs="Symbol"/>
        <w:b w:val="0"/>
        <w:bCs w:val="0"/>
        <w:i w:val="0"/>
        <w:iCs w:val="0"/>
        <w:w w:val="100"/>
        <w:sz w:val="20"/>
        <w:szCs w:val="20"/>
      </w:rPr>
    </w:lvl>
    <w:lvl w:ilvl="1">
      <w:numFmt w:val="bullet"/>
      <w:lvlText w:val="•"/>
      <w:lvlJc w:val="left"/>
      <w:pPr>
        <w:ind w:left="1848" w:hanging="360"/>
      </w:pPr>
    </w:lvl>
    <w:lvl w:ilvl="2">
      <w:numFmt w:val="bullet"/>
      <w:lvlText w:val="•"/>
      <w:lvlJc w:val="left"/>
      <w:pPr>
        <w:ind w:left="2856" w:hanging="360"/>
      </w:pPr>
    </w:lvl>
    <w:lvl w:ilvl="3">
      <w:numFmt w:val="bullet"/>
      <w:lvlText w:val="•"/>
      <w:lvlJc w:val="left"/>
      <w:pPr>
        <w:ind w:left="3864" w:hanging="360"/>
      </w:pPr>
    </w:lvl>
    <w:lvl w:ilvl="4">
      <w:numFmt w:val="bullet"/>
      <w:lvlText w:val="•"/>
      <w:lvlJc w:val="left"/>
      <w:pPr>
        <w:ind w:left="4872" w:hanging="360"/>
      </w:pPr>
    </w:lvl>
    <w:lvl w:ilvl="5">
      <w:numFmt w:val="bullet"/>
      <w:lvlText w:val="•"/>
      <w:lvlJc w:val="left"/>
      <w:pPr>
        <w:ind w:left="5880" w:hanging="360"/>
      </w:pPr>
    </w:lvl>
    <w:lvl w:ilvl="6">
      <w:numFmt w:val="bullet"/>
      <w:lvlText w:val="•"/>
      <w:lvlJc w:val="left"/>
      <w:pPr>
        <w:ind w:left="6888" w:hanging="360"/>
      </w:pPr>
    </w:lvl>
    <w:lvl w:ilvl="7">
      <w:numFmt w:val="bullet"/>
      <w:lvlText w:val="•"/>
      <w:lvlJc w:val="left"/>
      <w:pPr>
        <w:ind w:left="7896" w:hanging="360"/>
      </w:pPr>
    </w:lvl>
    <w:lvl w:ilvl="8">
      <w:numFmt w:val="bullet"/>
      <w:lvlText w:val="•"/>
      <w:lvlJc w:val="left"/>
      <w:pPr>
        <w:ind w:left="8904" w:hanging="360"/>
      </w:pPr>
    </w:lvl>
  </w:abstractNum>
  <w:abstractNum w:abstractNumId="2" w15:restartNumberingAfterBreak="0">
    <w:nsid w:val="00000404"/>
    <w:multiLevelType w:val="multilevel"/>
    <w:tmpl w:val="FFFFFFFF"/>
    <w:lvl w:ilvl="0">
      <w:start w:val="1"/>
      <w:numFmt w:val="decimal"/>
      <w:lvlText w:val="%1."/>
      <w:lvlJc w:val="left"/>
      <w:pPr>
        <w:ind w:left="900" w:hanging="420"/>
      </w:pPr>
      <w:rPr>
        <w:rFonts w:ascii="Times New Roman" w:hAnsi="Times New Roman" w:cs="Times New Roman"/>
        <w:b/>
        <w:bCs/>
        <w:i w:val="0"/>
        <w:iCs w:val="0"/>
        <w:w w:val="100"/>
        <w:sz w:val="24"/>
        <w:szCs w:val="24"/>
      </w:rPr>
    </w:lvl>
    <w:lvl w:ilvl="1">
      <w:start w:val="3"/>
      <w:numFmt w:val="decimal"/>
      <w:lvlText w:val="%2."/>
      <w:lvlJc w:val="left"/>
      <w:pPr>
        <w:ind w:left="1200" w:hanging="360"/>
      </w:pPr>
      <w:rPr>
        <w:rFonts w:ascii="Times New Roman" w:hAnsi="Times New Roman" w:cs="Times New Roman"/>
        <w:b/>
        <w:bCs/>
        <w:i w:val="0"/>
        <w:iCs w:val="0"/>
        <w:w w:val="100"/>
        <w:sz w:val="24"/>
        <w:szCs w:val="24"/>
      </w:rPr>
    </w:lvl>
    <w:lvl w:ilvl="2">
      <w:numFmt w:val="bullet"/>
      <w:lvlText w:val="•"/>
      <w:lvlJc w:val="left"/>
      <w:pPr>
        <w:ind w:left="2280" w:hanging="360"/>
      </w:pPr>
    </w:lvl>
    <w:lvl w:ilvl="3">
      <w:numFmt w:val="bullet"/>
      <w:lvlText w:val="•"/>
      <w:lvlJc w:val="left"/>
      <w:pPr>
        <w:ind w:left="3360" w:hanging="360"/>
      </w:pPr>
    </w:lvl>
    <w:lvl w:ilvl="4">
      <w:numFmt w:val="bullet"/>
      <w:lvlText w:val="•"/>
      <w:lvlJc w:val="left"/>
      <w:pPr>
        <w:ind w:left="4440" w:hanging="360"/>
      </w:pPr>
    </w:lvl>
    <w:lvl w:ilvl="5">
      <w:numFmt w:val="bullet"/>
      <w:lvlText w:val="•"/>
      <w:lvlJc w:val="left"/>
      <w:pPr>
        <w:ind w:left="5520" w:hanging="360"/>
      </w:pPr>
    </w:lvl>
    <w:lvl w:ilvl="6">
      <w:numFmt w:val="bullet"/>
      <w:lvlText w:val="•"/>
      <w:lvlJc w:val="left"/>
      <w:pPr>
        <w:ind w:left="6600" w:hanging="360"/>
      </w:pPr>
    </w:lvl>
    <w:lvl w:ilvl="7">
      <w:numFmt w:val="bullet"/>
      <w:lvlText w:val="•"/>
      <w:lvlJc w:val="left"/>
      <w:pPr>
        <w:ind w:left="7680" w:hanging="360"/>
      </w:pPr>
    </w:lvl>
    <w:lvl w:ilvl="8">
      <w:numFmt w:val="bullet"/>
      <w:lvlText w:val="•"/>
      <w:lvlJc w:val="left"/>
      <w:pPr>
        <w:ind w:left="8760" w:hanging="360"/>
      </w:pPr>
    </w:lvl>
  </w:abstractNum>
  <w:abstractNum w:abstractNumId="3" w15:restartNumberingAfterBreak="0">
    <w:nsid w:val="00000405"/>
    <w:multiLevelType w:val="multilevel"/>
    <w:tmpl w:val="FFFFFFFF"/>
    <w:lvl w:ilvl="0">
      <w:start w:val="2"/>
      <w:numFmt w:val="decimal"/>
      <w:lvlText w:val="%1"/>
      <w:lvlJc w:val="left"/>
      <w:pPr>
        <w:ind w:left="764" w:hanging="375"/>
      </w:pPr>
    </w:lvl>
    <w:lvl w:ilvl="1">
      <w:start w:val="2"/>
      <w:numFmt w:val="lowerLetter"/>
      <w:lvlText w:val="%1.%2."/>
      <w:lvlJc w:val="left"/>
      <w:pPr>
        <w:ind w:left="764" w:hanging="375"/>
      </w:pPr>
      <w:rPr>
        <w:rFonts w:ascii="Times New Roman" w:hAnsi="Times New Roman" w:cs="Times New Roman"/>
        <w:b/>
        <w:bCs/>
        <w:i w:val="0"/>
        <w:iCs w:val="0"/>
        <w:w w:val="100"/>
        <w:sz w:val="22"/>
        <w:szCs w:val="22"/>
      </w:rPr>
    </w:lvl>
    <w:lvl w:ilvl="2">
      <w:numFmt w:val="bullet"/>
      <w:lvlText w:val=""/>
      <w:lvlJc w:val="left"/>
      <w:pPr>
        <w:ind w:left="840" w:hanging="360"/>
      </w:pPr>
      <w:rPr>
        <w:rFonts w:ascii="Symbol" w:hAnsi="Symbol" w:cs="Symbol"/>
        <w:b w:val="0"/>
        <w:bCs w:val="0"/>
        <w:i w:val="0"/>
        <w:iCs w:val="0"/>
        <w:w w:val="100"/>
        <w:sz w:val="20"/>
        <w:szCs w:val="20"/>
      </w:rPr>
    </w:lvl>
    <w:lvl w:ilvl="3">
      <w:numFmt w:val="bullet"/>
      <w:lvlText w:val="•"/>
      <w:lvlJc w:val="left"/>
      <w:pPr>
        <w:ind w:left="3080" w:hanging="360"/>
      </w:pPr>
    </w:lvl>
    <w:lvl w:ilvl="4">
      <w:numFmt w:val="bullet"/>
      <w:lvlText w:val="•"/>
      <w:lvlJc w:val="left"/>
      <w:pPr>
        <w:ind w:left="4200" w:hanging="360"/>
      </w:pPr>
    </w:lvl>
    <w:lvl w:ilvl="5">
      <w:numFmt w:val="bullet"/>
      <w:lvlText w:val="•"/>
      <w:lvlJc w:val="left"/>
      <w:pPr>
        <w:ind w:left="5320" w:hanging="360"/>
      </w:pPr>
    </w:lvl>
    <w:lvl w:ilvl="6">
      <w:numFmt w:val="bullet"/>
      <w:lvlText w:val="•"/>
      <w:lvlJc w:val="left"/>
      <w:pPr>
        <w:ind w:left="6440" w:hanging="360"/>
      </w:pPr>
    </w:lvl>
    <w:lvl w:ilvl="7">
      <w:numFmt w:val="bullet"/>
      <w:lvlText w:val="•"/>
      <w:lvlJc w:val="left"/>
      <w:pPr>
        <w:ind w:left="7560" w:hanging="360"/>
      </w:pPr>
    </w:lvl>
    <w:lvl w:ilvl="8">
      <w:numFmt w:val="bullet"/>
      <w:lvlText w:val="•"/>
      <w:lvlJc w:val="left"/>
      <w:pPr>
        <w:ind w:left="8680" w:hanging="360"/>
      </w:pPr>
    </w:lvl>
  </w:abstractNum>
  <w:abstractNum w:abstractNumId="4" w15:restartNumberingAfterBreak="0">
    <w:nsid w:val="00000406"/>
    <w:multiLevelType w:val="multilevel"/>
    <w:tmpl w:val="FFFFFFFF"/>
    <w:lvl w:ilvl="0">
      <w:start w:val="1"/>
      <w:numFmt w:val="decimal"/>
      <w:lvlText w:val="%1."/>
      <w:lvlJc w:val="left"/>
      <w:pPr>
        <w:ind w:left="840" w:hanging="360"/>
      </w:pPr>
      <w:rPr>
        <w:rFonts w:ascii="Times New Roman" w:hAnsi="Times New Roman" w:cs="Times New Roman"/>
        <w:b w:val="0"/>
        <w:bCs w:val="0"/>
        <w:i w:val="0"/>
        <w:iCs w:val="0"/>
        <w:spacing w:val="-1"/>
        <w:w w:val="100"/>
        <w:sz w:val="22"/>
        <w:szCs w:val="22"/>
      </w:rPr>
    </w:lvl>
    <w:lvl w:ilvl="1">
      <w:start w:val="1"/>
      <w:numFmt w:val="decimal"/>
      <w:lvlText w:val="%2)"/>
      <w:lvlJc w:val="left"/>
      <w:pPr>
        <w:ind w:left="1200" w:hanging="360"/>
      </w:pPr>
      <w:rPr>
        <w:rFonts w:ascii="Times New Roman" w:hAnsi="Times New Roman" w:cs="Times New Roman"/>
        <w:b w:val="0"/>
        <w:bCs w:val="0"/>
        <w:i w:val="0"/>
        <w:iCs w:val="0"/>
        <w:spacing w:val="-1"/>
        <w:w w:val="100"/>
        <w:sz w:val="22"/>
        <w:szCs w:val="22"/>
      </w:rPr>
    </w:lvl>
    <w:lvl w:ilvl="2">
      <w:numFmt w:val="bullet"/>
      <w:lvlText w:val="•"/>
      <w:lvlJc w:val="left"/>
      <w:pPr>
        <w:ind w:left="2280" w:hanging="360"/>
      </w:pPr>
    </w:lvl>
    <w:lvl w:ilvl="3">
      <w:numFmt w:val="bullet"/>
      <w:lvlText w:val="•"/>
      <w:lvlJc w:val="left"/>
      <w:pPr>
        <w:ind w:left="3360" w:hanging="360"/>
      </w:pPr>
    </w:lvl>
    <w:lvl w:ilvl="4">
      <w:numFmt w:val="bullet"/>
      <w:lvlText w:val="•"/>
      <w:lvlJc w:val="left"/>
      <w:pPr>
        <w:ind w:left="4440" w:hanging="360"/>
      </w:pPr>
    </w:lvl>
    <w:lvl w:ilvl="5">
      <w:numFmt w:val="bullet"/>
      <w:lvlText w:val="•"/>
      <w:lvlJc w:val="left"/>
      <w:pPr>
        <w:ind w:left="5520" w:hanging="360"/>
      </w:pPr>
    </w:lvl>
    <w:lvl w:ilvl="6">
      <w:numFmt w:val="bullet"/>
      <w:lvlText w:val="•"/>
      <w:lvlJc w:val="left"/>
      <w:pPr>
        <w:ind w:left="6600" w:hanging="360"/>
      </w:pPr>
    </w:lvl>
    <w:lvl w:ilvl="7">
      <w:numFmt w:val="bullet"/>
      <w:lvlText w:val="•"/>
      <w:lvlJc w:val="left"/>
      <w:pPr>
        <w:ind w:left="7680" w:hanging="360"/>
      </w:pPr>
    </w:lvl>
    <w:lvl w:ilvl="8">
      <w:numFmt w:val="bullet"/>
      <w:lvlText w:val="•"/>
      <w:lvlJc w:val="left"/>
      <w:pPr>
        <w:ind w:left="8760" w:hanging="360"/>
      </w:pPr>
    </w:lvl>
  </w:abstractNum>
  <w:abstractNum w:abstractNumId="5" w15:restartNumberingAfterBreak="0">
    <w:nsid w:val="00000407"/>
    <w:multiLevelType w:val="multilevel"/>
    <w:tmpl w:val="FFFFFFFF"/>
    <w:lvl w:ilvl="0">
      <w:start w:val="1"/>
      <w:numFmt w:val="decimal"/>
      <w:lvlText w:val="%1."/>
      <w:lvlJc w:val="left"/>
      <w:pPr>
        <w:ind w:left="120" w:hanging="720"/>
      </w:pPr>
      <w:rPr>
        <w:rFonts w:ascii="Times New Roman" w:hAnsi="Times New Roman" w:cs="Times New Roman"/>
        <w:b w:val="0"/>
        <w:bCs w:val="0"/>
        <w:i w:val="0"/>
        <w:iCs w:val="0"/>
        <w:w w:val="100"/>
        <w:sz w:val="24"/>
        <w:szCs w:val="24"/>
      </w:rPr>
    </w:lvl>
    <w:lvl w:ilvl="1">
      <w:numFmt w:val="bullet"/>
      <w:lvlText w:val="•"/>
      <w:lvlJc w:val="left"/>
      <w:pPr>
        <w:ind w:left="1200" w:hanging="720"/>
      </w:pPr>
    </w:lvl>
    <w:lvl w:ilvl="2">
      <w:numFmt w:val="bullet"/>
      <w:lvlText w:val="•"/>
      <w:lvlJc w:val="left"/>
      <w:pPr>
        <w:ind w:left="2280" w:hanging="720"/>
      </w:pPr>
    </w:lvl>
    <w:lvl w:ilvl="3">
      <w:numFmt w:val="bullet"/>
      <w:lvlText w:val="•"/>
      <w:lvlJc w:val="left"/>
      <w:pPr>
        <w:ind w:left="3360" w:hanging="720"/>
      </w:pPr>
    </w:lvl>
    <w:lvl w:ilvl="4">
      <w:numFmt w:val="bullet"/>
      <w:lvlText w:val="•"/>
      <w:lvlJc w:val="left"/>
      <w:pPr>
        <w:ind w:left="4440" w:hanging="720"/>
      </w:pPr>
    </w:lvl>
    <w:lvl w:ilvl="5">
      <w:numFmt w:val="bullet"/>
      <w:lvlText w:val="•"/>
      <w:lvlJc w:val="left"/>
      <w:pPr>
        <w:ind w:left="5520" w:hanging="720"/>
      </w:pPr>
    </w:lvl>
    <w:lvl w:ilvl="6">
      <w:numFmt w:val="bullet"/>
      <w:lvlText w:val="•"/>
      <w:lvlJc w:val="left"/>
      <w:pPr>
        <w:ind w:left="6600" w:hanging="720"/>
      </w:pPr>
    </w:lvl>
    <w:lvl w:ilvl="7">
      <w:numFmt w:val="bullet"/>
      <w:lvlText w:val="•"/>
      <w:lvlJc w:val="left"/>
      <w:pPr>
        <w:ind w:left="7680" w:hanging="720"/>
      </w:pPr>
    </w:lvl>
    <w:lvl w:ilvl="8">
      <w:numFmt w:val="bullet"/>
      <w:lvlText w:val="•"/>
      <w:lvlJc w:val="left"/>
      <w:pPr>
        <w:ind w:left="8760" w:hanging="720"/>
      </w:pPr>
    </w:lvl>
  </w:abstractNum>
  <w:abstractNum w:abstractNumId="6" w15:restartNumberingAfterBreak="0">
    <w:nsid w:val="0D62196C"/>
    <w:multiLevelType w:val="hybridMultilevel"/>
    <w:tmpl w:val="02DCF00E"/>
    <w:lvl w:ilvl="0" w:tplc="D6087A52">
      <w:numFmt w:val="bullet"/>
      <w:lvlText w:val="•"/>
      <w:lvlJc w:val="left"/>
      <w:pPr>
        <w:ind w:left="830" w:hanging="363"/>
      </w:pPr>
      <w:rPr>
        <w:rFonts w:ascii="Tahoma" w:eastAsia="Tahoma" w:hAnsi="Tahoma" w:cs="Tahoma" w:hint="default"/>
        <w:b/>
        <w:bCs/>
        <w:w w:val="76"/>
        <w:sz w:val="24"/>
        <w:szCs w:val="24"/>
        <w:lang w:val="en-US" w:eastAsia="en-US" w:bidi="ar-SA"/>
      </w:rPr>
    </w:lvl>
    <w:lvl w:ilvl="1" w:tplc="1E363DDC">
      <w:numFmt w:val="bullet"/>
      <w:lvlText w:val="•"/>
      <w:lvlJc w:val="left"/>
      <w:pPr>
        <w:ind w:left="1589" w:hanging="363"/>
      </w:pPr>
      <w:rPr>
        <w:rFonts w:hint="default"/>
        <w:lang w:val="en-US" w:eastAsia="en-US" w:bidi="ar-SA"/>
      </w:rPr>
    </w:lvl>
    <w:lvl w:ilvl="2" w:tplc="9B06C0E8">
      <w:numFmt w:val="bullet"/>
      <w:lvlText w:val="•"/>
      <w:lvlJc w:val="left"/>
      <w:pPr>
        <w:ind w:left="2338" w:hanging="363"/>
      </w:pPr>
      <w:rPr>
        <w:rFonts w:hint="default"/>
        <w:lang w:val="en-US" w:eastAsia="en-US" w:bidi="ar-SA"/>
      </w:rPr>
    </w:lvl>
    <w:lvl w:ilvl="3" w:tplc="1090DEBA">
      <w:numFmt w:val="bullet"/>
      <w:lvlText w:val="•"/>
      <w:lvlJc w:val="left"/>
      <w:pPr>
        <w:ind w:left="3087" w:hanging="363"/>
      </w:pPr>
      <w:rPr>
        <w:rFonts w:hint="default"/>
        <w:lang w:val="en-US" w:eastAsia="en-US" w:bidi="ar-SA"/>
      </w:rPr>
    </w:lvl>
    <w:lvl w:ilvl="4" w:tplc="FE8ABA7E">
      <w:numFmt w:val="bullet"/>
      <w:lvlText w:val="•"/>
      <w:lvlJc w:val="left"/>
      <w:pPr>
        <w:ind w:left="3837" w:hanging="363"/>
      </w:pPr>
      <w:rPr>
        <w:rFonts w:hint="default"/>
        <w:lang w:val="en-US" w:eastAsia="en-US" w:bidi="ar-SA"/>
      </w:rPr>
    </w:lvl>
    <w:lvl w:ilvl="5" w:tplc="22A0CEC0">
      <w:numFmt w:val="bullet"/>
      <w:lvlText w:val="•"/>
      <w:lvlJc w:val="left"/>
      <w:pPr>
        <w:ind w:left="4586" w:hanging="363"/>
      </w:pPr>
      <w:rPr>
        <w:rFonts w:hint="default"/>
        <w:lang w:val="en-US" w:eastAsia="en-US" w:bidi="ar-SA"/>
      </w:rPr>
    </w:lvl>
    <w:lvl w:ilvl="6" w:tplc="254C3D04">
      <w:numFmt w:val="bullet"/>
      <w:lvlText w:val="•"/>
      <w:lvlJc w:val="left"/>
      <w:pPr>
        <w:ind w:left="5335" w:hanging="363"/>
      </w:pPr>
      <w:rPr>
        <w:rFonts w:hint="default"/>
        <w:lang w:val="en-US" w:eastAsia="en-US" w:bidi="ar-SA"/>
      </w:rPr>
    </w:lvl>
    <w:lvl w:ilvl="7" w:tplc="3BB28EA4">
      <w:numFmt w:val="bullet"/>
      <w:lvlText w:val="•"/>
      <w:lvlJc w:val="left"/>
      <w:pPr>
        <w:ind w:left="6084" w:hanging="363"/>
      </w:pPr>
      <w:rPr>
        <w:rFonts w:hint="default"/>
        <w:lang w:val="en-US" w:eastAsia="en-US" w:bidi="ar-SA"/>
      </w:rPr>
    </w:lvl>
    <w:lvl w:ilvl="8" w:tplc="D5CA32D2">
      <w:numFmt w:val="bullet"/>
      <w:lvlText w:val="•"/>
      <w:lvlJc w:val="left"/>
      <w:pPr>
        <w:ind w:left="6834" w:hanging="363"/>
      </w:pPr>
      <w:rPr>
        <w:rFonts w:hint="default"/>
        <w:lang w:val="en-US" w:eastAsia="en-US" w:bidi="ar-SA"/>
      </w:rPr>
    </w:lvl>
  </w:abstractNum>
  <w:abstractNum w:abstractNumId="7" w15:restartNumberingAfterBreak="0">
    <w:nsid w:val="0D896308"/>
    <w:multiLevelType w:val="hybridMultilevel"/>
    <w:tmpl w:val="FAF64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0853BB"/>
    <w:multiLevelType w:val="hybridMultilevel"/>
    <w:tmpl w:val="FDAE9B7E"/>
    <w:lvl w:ilvl="0" w:tplc="40090001">
      <w:start w:val="1"/>
      <w:numFmt w:val="bullet"/>
      <w:lvlText w:val=""/>
      <w:lvlJc w:val="left"/>
      <w:pPr>
        <w:ind w:left="1550" w:hanging="360"/>
      </w:pPr>
      <w:rPr>
        <w:rFonts w:ascii="Symbol" w:hAnsi="Symbol" w:hint="default"/>
      </w:rPr>
    </w:lvl>
    <w:lvl w:ilvl="1" w:tplc="40090003" w:tentative="1">
      <w:start w:val="1"/>
      <w:numFmt w:val="bullet"/>
      <w:lvlText w:val="o"/>
      <w:lvlJc w:val="left"/>
      <w:pPr>
        <w:ind w:left="2270" w:hanging="360"/>
      </w:pPr>
      <w:rPr>
        <w:rFonts w:ascii="Courier New" w:hAnsi="Courier New" w:cs="Courier New" w:hint="default"/>
      </w:rPr>
    </w:lvl>
    <w:lvl w:ilvl="2" w:tplc="40090005" w:tentative="1">
      <w:start w:val="1"/>
      <w:numFmt w:val="bullet"/>
      <w:lvlText w:val=""/>
      <w:lvlJc w:val="left"/>
      <w:pPr>
        <w:ind w:left="2990" w:hanging="360"/>
      </w:pPr>
      <w:rPr>
        <w:rFonts w:ascii="Wingdings" w:hAnsi="Wingdings" w:hint="default"/>
      </w:rPr>
    </w:lvl>
    <w:lvl w:ilvl="3" w:tplc="40090001" w:tentative="1">
      <w:start w:val="1"/>
      <w:numFmt w:val="bullet"/>
      <w:lvlText w:val=""/>
      <w:lvlJc w:val="left"/>
      <w:pPr>
        <w:ind w:left="3710" w:hanging="360"/>
      </w:pPr>
      <w:rPr>
        <w:rFonts w:ascii="Symbol" w:hAnsi="Symbol" w:hint="default"/>
      </w:rPr>
    </w:lvl>
    <w:lvl w:ilvl="4" w:tplc="40090003" w:tentative="1">
      <w:start w:val="1"/>
      <w:numFmt w:val="bullet"/>
      <w:lvlText w:val="o"/>
      <w:lvlJc w:val="left"/>
      <w:pPr>
        <w:ind w:left="4430" w:hanging="360"/>
      </w:pPr>
      <w:rPr>
        <w:rFonts w:ascii="Courier New" w:hAnsi="Courier New" w:cs="Courier New" w:hint="default"/>
      </w:rPr>
    </w:lvl>
    <w:lvl w:ilvl="5" w:tplc="40090005" w:tentative="1">
      <w:start w:val="1"/>
      <w:numFmt w:val="bullet"/>
      <w:lvlText w:val=""/>
      <w:lvlJc w:val="left"/>
      <w:pPr>
        <w:ind w:left="5150" w:hanging="360"/>
      </w:pPr>
      <w:rPr>
        <w:rFonts w:ascii="Wingdings" w:hAnsi="Wingdings" w:hint="default"/>
      </w:rPr>
    </w:lvl>
    <w:lvl w:ilvl="6" w:tplc="40090001" w:tentative="1">
      <w:start w:val="1"/>
      <w:numFmt w:val="bullet"/>
      <w:lvlText w:val=""/>
      <w:lvlJc w:val="left"/>
      <w:pPr>
        <w:ind w:left="5870" w:hanging="360"/>
      </w:pPr>
      <w:rPr>
        <w:rFonts w:ascii="Symbol" w:hAnsi="Symbol" w:hint="default"/>
      </w:rPr>
    </w:lvl>
    <w:lvl w:ilvl="7" w:tplc="40090003" w:tentative="1">
      <w:start w:val="1"/>
      <w:numFmt w:val="bullet"/>
      <w:lvlText w:val="o"/>
      <w:lvlJc w:val="left"/>
      <w:pPr>
        <w:ind w:left="6590" w:hanging="360"/>
      </w:pPr>
      <w:rPr>
        <w:rFonts w:ascii="Courier New" w:hAnsi="Courier New" w:cs="Courier New" w:hint="default"/>
      </w:rPr>
    </w:lvl>
    <w:lvl w:ilvl="8" w:tplc="40090005" w:tentative="1">
      <w:start w:val="1"/>
      <w:numFmt w:val="bullet"/>
      <w:lvlText w:val=""/>
      <w:lvlJc w:val="left"/>
      <w:pPr>
        <w:ind w:left="7310" w:hanging="360"/>
      </w:pPr>
      <w:rPr>
        <w:rFonts w:ascii="Wingdings" w:hAnsi="Wingdings" w:hint="default"/>
      </w:rPr>
    </w:lvl>
  </w:abstractNum>
  <w:abstractNum w:abstractNumId="9" w15:restartNumberingAfterBreak="0">
    <w:nsid w:val="171F4472"/>
    <w:multiLevelType w:val="hybridMultilevel"/>
    <w:tmpl w:val="0C92AB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C61C6"/>
    <w:multiLevelType w:val="hybridMultilevel"/>
    <w:tmpl w:val="6DDAAF72"/>
    <w:lvl w:ilvl="0" w:tplc="1700CC40">
      <w:numFmt w:val="bullet"/>
      <w:lvlText w:val="•"/>
      <w:lvlJc w:val="left"/>
      <w:pPr>
        <w:ind w:left="830" w:hanging="363"/>
      </w:pPr>
      <w:rPr>
        <w:rFonts w:ascii="Tahoma" w:eastAsia="Tahoma" w:hAnsi="Tahoma" w:cs="Tahoma" w:hint="default"/>
        <w:b/>
        <w:bCs/>
        <w:w w:val="76"/>
        <w:sz w:val="24"/>
        <w:szCs w:val="24"/>
        <w:lang w:val="en-US" w:eastAsia="en-US" w:bidi="ar-SA"/>
      </w:rPr>
    </w:lvl>
    <w:lvl w:ilvl="1" w:tplc="297E390C">
      <w:numFmt w:val="bullet"/>
      <w:lvlText w:val="•"/>
      <w:lvlJc w:val="left"/>
      <w:pPr>
        <w:ind w:left="1589" w:hanging="363"/>
      </w:pPr>
      <w:rPr>
        <w:rFonts w:hint="default"/>
        <w:lang w:val="en-US" w:eastAsia="en-US" w:bidi="ar-SA"/>
      </w:rPr>
    </w:lvl>
    <w:lvl w:ilvl="2" w:tplc="0AE69BFA">
      <w:numFmt w:val="bullet"/>
      <w:lvlText w:val="•"/>
      <w:lvlJc w:val="left"/>
      <w:pPr>
        <w:ind w:left="2338" w:hanging="363"/>
      </w:pPr>
      <w:rPr>
        <w:rFonts w:hint="default"/>
        <w:lang w:val="en-US" w:eastAsia="en-US" w:bidi="ar-SA"/>
      </w:rPr>
    </w:lvl>
    <w:lvl w:ilvl="3" w:tplc="5D0ABC7A">
      <w:numFmt w:val="bullet"/>
      <w:lvlText w:val="•"/>
      <w:lvlJc w:val="left"/>
      <w:pPr>
        <w:ind w:left="3087" w:hanging="363"/>
      </w:pPr>
      <w:rPr>
        <w:rFonts w:hint="default"/>
        <w:lang w:val="en-US" w:eastAsia="en-US" w:bidi="ar-SA"/>
      </w:rPr>
    </w:lvl>
    <w:lvl w:ilvl="4" w:tplc="20D0284A">
      <w:numFmt w:val="bullet"/>
      <w:lvlText w:val="•"/>
      <w:lvlJc w:val="left"/>
      <w:pPr>
        <w:ind w:left="3837" w:hanging="363"/>
      </w:pPr>
      <w:rPr>
        <w:rFonts w:hint="default"/>
        <w:lang w:val="en-US" w:eastAsia="en-US" w:bidi="ar-SA"/>
      </w:rPr>
    </w:lvl>
    <w:lvl w:ilvl="5" w:tplc="E362B08E">
      <w:numFmt w:val="bullet"/>
      <w:lvlText w:val="•"/>
      <w:lvlJc w:val="left"/>
      <w:pPr>
        <w:ind w:left="4586" w:hanging="363"/>
      </w:pPr>
      <w:rPr>
        <w:rFonts w:hint="default"/>
        <w:lang w:val="en-US" w:eastAsia="en-US" w:bidi="ar-SA"/>
      </w:rPr>
    </w:lvl>
    <w:lvl w:ilvl="6" w:tplc="B7E0C5BE">
      <w:numFmt w:val="bullet"/>
      <w:lvlText w:val="•"/>
      <w:lvlJc w:val="left"/>
      <w:pPr>
        <w:ind w:left="5335" w:hanging="363"/>
      </w:pPr>
      <w:rPr>
        <w:rFonts w:hint="default"/>
        <w:lang w:val="en-US" w:eastAsia="en-US" w:bidi="ar-SA"/>
      </w:rPr>
    </w:lvl>
    <w:lvl w:ilvl="7" w:tplc="BB820336">
      <w:numFmt w:val="bullet"/>
      <w:lvlText w:val="•"/>
      <w:lvlJc w:val="left"/>
      <w:pPr>
        <w:ind w:left="6084" w:hanging="363"/>
      </w:pPr>
      <w:rPr>
        <w:rFonts w:hint="default"/>
        <w:lang w:val="en-US" w:eastAsia="en-US" w:bidi="ar-SA"/>
      </w:rPr>
    </w:lvl>
    <w:lvl w:ilvl="8" w:tplc="8AA448A8">
      <w:numFmt w:val="bullet"/>
      <w:lvlText w:val="•"/>
      <w:lvlJc w:val="left"/>
      <w:pPr>
        <w:ind w:left="6834" w:hanging="363"/>
      </w:pPr>
      <w:rPr>
        <w:rFonts w:hint="default"/>
        <w:lang w:val="en-US" w:eastAsia="en-US" w:bidi="ar-SA"/>
      </w:rPr>
    </w:lvl>
  </w:abstractNum>
  <w:abstractNum w:abstractNumId="11" w15:restartNumberingAfterBreak="0">
    <w:nsid w:val="1B0414C7"/>
    <w:multiLevelType w:val="hybridMultilevel"/>
    <w:tmpl w:val="98AA3834"/>
    <w:lvl w:ilvl="0" w:tplc="818EBF86">
      <w:numFmt w:val="bullet"/>
      <w:lvlText w:val="•"/>
      <w:lvlJc w:val="left"/>
      <w:pPr>
        <w:ind w:left="830" w:hanging="363"/>
      </w:pPr>
      <w:rPr>
        <w:rFonts w:ascii="Tahoma" w:eastAsia="Tahoma" w:hAnsi="Tahoma" w:cs="Tahoma" w:hint="default"/>
        <w:b/>
        <w:bCs/>
        <w:w w:val="76"/>
        <w:sz w:val="24"/>
        <w:szCs w:val="24"/>
        <w:lang w:val="en-US" w:eastAsia="en-US" w:bidi="ar-SA"/>
      </w:rPr>
    </w:lvl>
    <w:lvl w:ilvl="1" w:tplc="157C87A4">
      <w:numFmt w:val="bullet"/>
      <w:lvlText w:val="•"/>
      <w:lvlJc w:val="left"/>
      <w:pPr>
        <w:ind w:left="1589" w:hanging="363"/>
      </w:pPr>
      <w:rPr>
        <w:rFonts w:hint="default"/>
        <w:lang w:val="en-US" w:eastAsia="en-US" w:bidi="ar-SA"/>
      </w:rPr>
    </w:lvl>
    <w:lvl w:ilvl="2" w:tplc="35266F1C">
      <w:numFmt w:val="bullet"/>
      <w:lvlText w:val="•"/>
      <w:lvlJc w:val="left"/>
      <w:pPr>
        <w:ind w:left="2338" w:hanging="363"/>
      </w:pPr>
      <w:rPr>
        <w:rFonts w:hint="default"/>
        <w:lang w:val="en-US" w:eastAsia="en-US" w:bidi="ar-SA"/>
      </w:rPr>
    </w:lvl>
    <w:lvl w:ilvl="3" w:tplc="206AE250">
      <w:numFmt w:val="bullet"/>
      <w:lvlText w:val="•"/>
      <w:lvlJc w:val="left"/>
      <w:pPr>
        <w:ind w:left="3087" w:hanging="363"/>
      </w:pPr>
      <w:rPr>
        <w:rFonts w:hint="default"/>
        <w:lang w:val="en-US" w:eastAsia="en-US" w:bidi="ar-SA"/>
      </w:rPr>
    </w:lvl>
    <w:lvl w:ilvl="4" w:tplc="C52A761C">
      <w:numFmt w:val="bullet"/>
      <w:lvlText w:val="•"/>
      <w:lvlJc w:val="left"/>
      <w:pPr>
        <w:ind w:left="3837" w:hanging="363"/>
      </w:pPr>
      <w:rPr>
        <w:rFonts w:hint="default"/>
        <w:lang w:val="en-US" w:eastAsia="en-US" w:bidi="ar-SA"/>
      </w:rPr>
    </w:lvl>
    <w:lvl w:ilvl="5" w:tplc="B5F4DB88">
      <w:numFmt w:val="bullet"/>
      <w:lvlText w:val="•"/>
      <w:lvlJc w:val="left"/>
      <w:pPr>
        <w:ind w:left="4586" w:hanging="363"/>
      </w:pPr>
      <w:rPr>
        <w:rFonts w:hint="default"/>
        <w:lang w:val="en-US" w:eastAsia="en-US" w:bidi="ar-SA"/>
      </w:rPr>
    </w:lvl>
    <w:lvl w:ilvl="6" w:tplc="ACBEA186">
      <w:numFmt w:val="bullet"/>
      <w:lvlText w:val="•"/>
      <w:lvlJc w:val="left"/>
      <w:pPr>
        <w:ind w:left="5335" w:hanging="363"/>
      </w:pPr>
      <w:rPr>
        <w:rFonts w:hint="default"/>
        <w:lang w:val="en-US" w:eastAsia="en-US" w:bidi="ar-SA"/>
      </w:rPr>
    </w:lvl>
    <w:lvl w:ilvl="7" w:tplc="03123E8C">
      <w:numFmt w:val="bullet"/>
      <w:lvlText w:val="•"/>
      <w:lvlJc w:val="left"/>
      <w:pPr>
        <w:ind w:left="6084" w:hanging="363"/>
      </w:pPr>
      <w:rPr>
        <w:rFonts w:hint="default"/>
        <w:lang w:val="en-US" w:eastAsia="en-US" w:bidi="ar-SA"/>
      </w:rPr>
    </w:lvl>
    <w:lvl w:ilvl="8" w:tplc="166A3D10">
      <w:numFmt w:val="bullet"/>
      <w:lvlText w:val="•"/>
      <w:lvlJc w:val="left"/>
      <w:pPr>
        <w:ind w:left="6834" w:hanging="363"/>
      </w:pPr>
      <w:rPr>
        <w:rFonts w:hint="default"/>
        <w:lang w:val="en-US" w:eastAsia="en-US" w:bidi="ar-SA"/>
      </w:rPr>
    </w:lvl>
  </w:abstractNum>
  <w:abstractNum w:abstractNumId="12" w15:restartNumberingAfterBreak="0">
    <w:nsid w:val="310372E1"/>
    <w:multiLevelType w:val="hybridMultilevel"/>
    <w:tmpl w:val="CD8E53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62635"/>
    <w:multiLevelType w:val="hybridMultilevel"/>
    <w:tmpl w:val="D2FCC500"/>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14" w15:restartNumberingAfterBreak="0">
    <w:nsid w:val="36B215F0"/>
    <w:multiLevelType w:val="hybridMultilevel"/>
    <w:tmpl w:val="6666F4D6"/>
    <w:lvl w:ilvl="0" w:tplc="B8C637D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64D01"/>
    <w:multiLevelType w:val="hybridMultilevel"/>
    <w:tmpl w:val="B9741E00"/>
    <w:lvl w:ilvl="0" w:tplc="317479DE">
      <w:numFmt w:val="bullet"/>
      <w:lvlText w:val="•"/>
      <w:lvlJc w:val="left"/>
      <w:pPr>
        <w:ind w:left="830" w:hanging="363"/>
      </w:pPr>
      <w:rPr>
        <w:rFonts w:ascii="Tahoma" w:eastAsia="Tahoma" w:hAnsi="Tahoma" w:cs="Tahoma" w:hint="default"/>
        <w:b/>
        <w:bCs/>
        <w:w w:val="76"/>
        <w:sz w:val="24"/>
        <w:szCs w:val="24"/>
        <w:lang w:val="en-US" w:eastAsia="en-US" w:bidi="ar-SA"/>
      </w:rPr>
    </w:lvl>
    <w:lvl w:ilvl="1" w:tplc="D982DB2E">
      <w:numFmt w:val="bullet"/>
      <w:lvlText w:val="•"/>
      <w:lvlJc w:val="left"/>
      <w:pPr>
        <w:ind w:left="1589" w:hanging="363"/>
      </w:pPr>
      <w:rPr>
        <w:rFonts w:hint="default"/>
        <w:lang w:val="en-US" w:eastAsia="en-US" w:bidi="ar-SA"/>
      </w:rPr>
    </w:lvl>
    <w:lvl w:ilvl="2" w:tplc="F8DC968E">
      <w:numFmt w:val="bullet"/>
      <w:lvlText w:val="•"/>
      <w:lvlJc w:val="left"/>
      <w:pPr>
        <w:ind w:left="2338" w:hanging="363"/>
      </w:pPr>
      <w:rPr>
        <w:rFonts w:hint="default"/>
        <w:lang w:val="en-US" w:eastAsia="en-US" w:bidi="ar-SA"/>
      </w:rPr>
    </w:lvl>
    <w:lvl w:ilvl="3" w:tplc="431AA802">
      <w:numFmt w:val="bullet"/>
      <w:lvlText w:val="•"/>
      <w:lvlJc w:val="left"/>
      <w:pPr>
        <w:ind w:left="3087" w:hanging="363"/>
      </w:pPr>
      <w:rPr>
        <w:rFonts w:hint="default"/>
        <w:lang w:val="en-US" w:eastAsia="en-US" w:bidi="ar-SA"/>
      </w:rPr>
    </w:lvl>
    <w:lvl w:ilvl="4" w:tplc="CB089F7E">
      <w:numFmt w:val="bullet"/>
      <w:lvlText w:val="•"/>
      <w:lvlJc w:val="left"/>
      <w:pPr>
        <w:ind w:left="3837" w:hanging="363"/>
      </w:pPr>
      <w:rPr>
        <w:rFonts w:hint="default"/>
        <w:lang w:val="en-US" w:eastAsia="en-US" w:bidi="ar-SA"/>
      </w:rPr>
    </w:lvl>
    <w:lvl w:ilvl="5" w:tplc="369665CA">
      <w:numFmt w:val="bullet"/>
      <w:lvlText w:val="•"/>
      <w:lvlJc w:val="left"/>
      <w:pPr>
        <w:ind w:left="4586" w:hanging="363"/>
      </w:pPr>
      <w:rPr>
        <w:rFonts w:hint="default"/>
        <w:lang w:val="en-US" w:eastAsia="en-US" w:bidi="ar-SA"/>
      </w:rPr>
    </w:lvl>
    <w:lvl w:ilvl="6" w:tplc="7026BD28">
      <w:numFmt w:val="bullet"/>
      <w:lvlText w:val="•"/>
      <w:lvlJc w:val="left"/>
      <w:pPr>
        <w:ind w:left="5335" w:hanging="363"/>
      </w:pPr>
      <w:rPr>
        <w:rFonts w:hint="default"/>
        <w:lang w:val="en-US" w:eastAsia="en-US" w:bidi="ar-SA"/>
      </w:rPr>
    </w:lvl>
    <w:lvl w:ilvl="7" w:tplc="24EE480C">
      <w:numFmt w:val="bullet"/>
      <w:lvlText w:val="•"/>
      <w:lvlJc w:val="left"/>
      <w:pPr>
        <w:ind w:left="6084" w:hanging="363"/>
      </w:pPr>
      <w:rPr>
        <w:rFonts w:hint="default"/>
        <w:lang w:val="en-US" w:eastAsia="en-US" w:bidi="ar-SA"/>
      </w:rPr>
    </w:lvl>
    <w:lvl w:ilvl="8" w:tplc="7B200BD0">
      <w:numFmt w:val="bullet"/>
      <w:lvlText w:val="•"/>
      <w:lvlJc w:val="left"/>
      <w:pPr>
        <w:ind w:left="6834" w:hanging="363"/>
      </w:pPr>
      <w:rPr>
        <w:rFonts w:hint="default"/>
        <w:lang w:val="en-US" w:eastAsia="en-US" w:bidi="ar-SA"/>
      </w:rPr>
    </w:lvl>
  </w:abstractNum>
  <w:abstractNum w:abstractNumId="16" w15:restartNumberingAfterBreak="0">
    <w:nsid w:val="4CA22FAB"/>
    <w:multiLevelType w:val="hybridMultilevel"/>
    <w:tmpl w:val="ED22A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A803AA"/>
    <w:multiLevelType w:val="hybridMultilevel"/>
    <w:tmpl w:val="62BEAE08"/>
    <w:lvl w:ilvl="0" w:tplc="00DC6DC8">
      <w:numFmt w:val="bullet"/>
      <w:lvlText w:val="•"/>
      <w:lvlJc w:val="left"/>
      <w:pPr>
        <w:ind w:left="830" w:hanging="363"/>
      </w:pPr>
      <w:rPr>
        <w:rFonts w:ascii="Tahoma" w:eastAsia="Tahoma" w:hAnsi="Tahoma" w:cs="Tahoma" w:hint="default"/>
        <w:b/>
        <w:bCs/>
        <w:w w:val="76"/>
        <w:sz w:val="24"/>
        <w:szCs w:val="24"/>
        <w:lang w:val="en-US" w:eastAsia="en-US" w:bidi="ar-SA"/>
      </w:rPr>
    </w:lvl>
    <w:lvl w:ilvl="1" w:tplc="F4CCFC30">
      <w:numFmt w:val="bullet"/>
      <w:lvlText w:val="•"/>
      <w:lvlJc w:val="left"/>
      <w:pPr>
        <w:ind w:left="1589" w:hanging="363"/>
      </w:pPr>
      <w:rPr>
        <w:rFonts w:hint="default"/>
        <w:lang w:val="en-US" w:eastAsia="en-US" w:bidi="ar-SA"/>
      </w:rPr>
    </w:lvl>
    <w:lvl w:ilvl="2" w:tplc="57B65024">
      <w:numFmt w:val="bullet"/>
      <w:lvlText w:val="•"/>
      <w:lvlJc w:val="left"/>
      <w:pPr>
        <w:ind w:left="2338" w:hanging="363"/>
      </w:pPr>
      <w:rPr>
        <w:rFonts w:hint="default"/>
        <w:lang w:val="en-US" w:eastAsia="en-US" w:bidi="ar-SA"/>
      </w:rPr>
    </w:lvl>
    <w:lvl w:ilvl="3" w:tplc="EDF8D9BC">
      <w:numFmt w:val="bullet"/>
      <w:lvlText w:val="•"/>
      <w:lvlJc w:val="left"/>
      <w:pPr>
        <w:ind w:left="3087" w:hanging="363"/>
      </w:pPr>
      <w:rPr>
        <w:rFonts w:hint="default"/>
        <w:lang w:val="en-US" w:eastAsia="en-US" w:bidi="ar-SA"/>
      </w:rPr>
    </w:lvl>
    <w:lvl w:ilvl="4" w:tplc="99C21922">
      <w:numFmt w:val="bullet"/>
      <w:lvlText w:val="•"/>
      <w:lvlJc w:val="left"/>
      <w:pPr>
        <w:ind w:left="3837" w:hanging="363"/>
      </w:pPr>
      <w:rPr>
        <w:rFonts w:hint="default"/>
        <w:lang w:val="en-US" w:eastAsia="en-US" w:bidi="ar-SA"/>
      </w:rPr>
    </w:lvl>
    <w:lvl w:ilvl="5" w:tplc="AF944E2C">
      <w:numFmt w:val="bullet"/>
      <w:lvlText w:val="•"/>
      <w:lvlJc w:val="left"/>
      <w:pPr>
        <w:ind w:left="4586" w:hanging="363"/>
      </w:pPr>
      <w:rPr>
        <w:rFonts w:hint="default"/>
        <w:lang w:val="en-US" w:eastAsia="en-US" w:bidi="ar-SA"/>
      </w:rPr>
    </w:lvl>
    <w:lvl w:ilvl="6" w:tplc="57E8CB08">
      <w:numFmt w:val="bullet"/>
      <w:lvlText w:val="•"/>
      <w:lvlJc w:val="left"/>
      <w:pPr>
        <w:ind w:left="5335" w:hanging="363"/>
      </w:pPr>
      <w:rPr>
        <w:rFonts w:hint="default"/>
        <w:lang w:val="en-US" w:eastAsia="en-US" w:bidi="ar-SA"/>
      </w:rPr>
    </w:lvl>
    <w:lvl w:ilvl="7" w:tplc="AE905AA4">
      <w:numFmt w:val="bullet"/>
      <w:lvlText w:val="•"/>
      <w:lvlJc w:val="left"/>
      <w:pPr>
        <w:ind w:left="6084" w:hanging="363"/>
      </w:pPr>
      <w:rPr>
        <w:rFonts w:hint="default"/>
        <w:lang w:val="en-US" w:eastAsia="en-US" w:bidi="ar-SA"/>
      </w:rPr>
    </w:lvl>
    <w:lvl w:ilvl="8" w:tplc="99A851C8">
      <w:numFmt w:val="bullet"/>
      <w:lvlText w:val="•"/>
      <w:lvlJc w:val="left"/>
      <w:pPr>
        <w:ind w:left="6834" w:hanging="363"/>
      </w:pPr>
      <w:rPr>
        <w:rFonts w:hint="default"/>
        <w:lang w:val="en-US" w:eastAsia="en-US" w:bidi="ar-SA"/>
      </w:rPr>
    </w:lvl>
  </w:abstractNum>
  <w:abstractNum w:abstractNumId="18" w15:restartNumberingAfterBreak="0">
    <w:nsid w:val="54767F57"/>
    <w:multiLevelType w:val="hybridMultilevel"/>
    <w:tmpl w:val="2020C1F0"/>
    <w:lvl w:ilvl="0" w:tplc="8AAC88E4">
      <w:numFmt w:val="bullet"/>
      <w:lvlText w:val="•"/>
      <w:lvlJc w:val="left"/>
      <w:pPr>
        <w:ind w:left="830" w:hanging="363"/>
      </w:pPr>
      <w:rPr>
        <w:rFonts w:ascii="Tahoma" w:eastAsia="Tahoma" w:hAnsi="Tahoma" w:cs="Tahoma" w:hint="default"/>
        <w:b/>
        <w:bCs/>
        <w:w w:val="76"/>
        <w:sz w:val="24"/>
        <w:szCs w:val="24"/>
        <w:lang w:val="en-US" w:eastAsia="en-US" w:bidi="ar-SA"/>
      </w:rPr>
    </w:lvl>
    <w:lvl w:ilvl="1" w:tplc="35CAF986">
      <w:numFmt w:val="bullet"/>
      <w:lvlText w:val="•"/>
      <w:lvlJc w:val="left"/>
      <w:pPr>
        <w:ind w:left="1589" w:hanging="363"/>
      </w:pPr>
      <w:rPr>
        <w:rFonts w:hint="default"/>
        <w:lang w:val="en-US" w:eastAsia="en-US" w:bidi="ar-SA"/>
      </w:rPr>
    </w:lvl>
    <w:lvl w:ilvl="2" w:tplc="13DC3CEA">
      <w:numFmt w:val="bullet"/>
      <w:lvlText w:val="•"/>
      <w:lvlJc w:val="left"/>
      <w:pPr>
        <w:ind w:left="2338" w:hanging="363"/>
      </w:pPr>
      <w:rPr>
        <w:rFonts w:hint="default"/>
        <w:lang w:val="en-US" w:eastAsia="en-US" w:bidi="ar-SA"/>
      </w:rPr>
    </w:lvl>
    <w:lvl w:ilvl="3" w:tplc="6D96A176">
      <w:numFmt w:val="bullet"/>
      <w:lvlText w:val="•"/>
      <w:lvlJc w:val="left"/>
      <w:pPr>
        <w:ind w:left="3087" w:hanging="363"/>
      </w:pPr>
      <w:rPr>
        <w:rFonts w:hint="default"/>
        <w:lang w:val="en-US" w:eastAsia="en-US" w:bidi="ar-SA"/>
      </w:rPr>
    </w:lvl>
    <w:lvl w:ilvl="4" w:tplc="AF68A034">
      <w:numFmt w:val="bullet"/>
      <w:lvlText w:val="•"/>
      <w:lvlJc w:val="left"/>
      <w:pPr>
        <w:ind w:left="3837" w:hanging="363"/>
      </w:pPr>
      <w:rPr>
        <w:rFonts w:hint="default"/>
        <w:lang w:val="en-US" w:eastAsia="en-US" w:bidi="ar-SA"/>
      </w:rPr>
    </w:lvl>
    <w:lvl w:ilvl="5" w:tplc="6A164ACC">
      <w:numFmt w:val="bullet"/>
      <w:lvlText w:val="•"/>
      <w:lvlJc w:val="left"/>
      <w:pPr>
        <w:ind w:left="4586" w:hanging="363"/>
      </w:pPr>
      <w:rPr>
        <w:rFonts w:hint="default"/>
        <w:lang w:val="en-US" w:eastAsia="en-US" w:bidi="ar-SA"/>
      </w:rPr>
    </w:lvl>
    <w:lvl w:ilvl="6" w:tplc="08F6462C">
      <w:numFmt w:val="bullet"/>
      <w:lvlText w:val="•"/>
      <w:lvlJc w:val="left"/>
      <w:pPr>
        <w:ind w:left="5335" w:hanging="363"/>
      </w:pPr>
      <w:rPr>
        <w:rFonts w:hint="default"/>
        <w:lang w:val="en-US" w:eastAsia="en-US" w:bidi="ar-SA"/>
      </w:rPr>
    </w:lvl>
    <w:lvl w:ilvl="7" w:tplc="5D8C181A">
      <w:numFmt w:val="bullet"/>
      <w:lvlText w:val="•"/>
      <w:lvlJc w:val="left"/>
      <w:pPr>
        <w:ind w:left="6084" w:hanging="363"/>
      </w:pPr>
      <w:rPr>
        <w:rFonts w:hint="default"/>
        <w:lang w:val="en-US" w:eastAsia="en-US" w:bidi="ar-SA"/>
      </w:rPr>
    </w:lvl>
    <w:lvl w:ilvl="8" w:tplc="03402960">
      <w:numFmt w:val="bullet"/>
      <w:lvlText w:val="•"/>
      <w:lvlJc w:val="left"/>
      <w:pPr>
        <w:ind w:left="6834" w:hanging="363"/>
      </w:pPr>
      <w:rPr>
        <w:rFonts w:hint="default"/>
        <w:lang w:val="en-US" w:eastAsia="en-US" w:bidi="ar-SA"/>
      </w:rPr>
    </w:lvl>
  </w:abstractNum>
  <w:abstractNum w:abstractNumId="19" w15:restartNumberingAfterBreak="0">
    <w:nsid w:val="71D967CF"/>
    <w:multiLevelType w:val="hybridMultilevel"/>
    <w:tmpl w:val="9934D218"/>
    <w:lvl w:ilvl="0" w:tplc="94445B0C">
      <w:start w:val="1"/>
      <w:numFmt w:val="decimal"/>
      <w:lvlText w:val="%1."/>
      <w:lvlJc w:val="left"/>
      <w:pPr>
        <w:ind w:left="784" w:hanging="360"/>
      </w:pPr>
      <w:rPr>
        <w:rFonts w:ascii="Times New Roman" w:eastAsia="Times New Roman" w:hAnsi="Times New Roman" w:cs="Times New Roman" w:hint="default"/>
        <w:b/>
        <w:bCs/>
        <w:spacing w:val="0"/>
        <w:w w:val="100"/>
        <w:sz w:val="28"/>
        <w:szCs w:val="28"/>
        <w:lang w:val="en-US" w:eastAsia="en-US" w:bidi="ar-SA"/>
      </w:rPr>
    </w:lvl>
    <w:lvl w:ilvl="1" w:tplc="63F8BF94">
      <w:numFmt w:val="bullet"/>
      <w:lvlText w:val=""/>
      <w:lvlJc w:val="left"/>
      <w:pPr>
        <w:ind w:left="1504" w:hanging="360"/>
      </w:pPr>
      <w:rPr>
        <w:rFonts w:ascii="Symbol" w:eastAsia="Symbol" w:hAnsi="Symbol" w:cs="Symbol" w:hint="default"/>
        <w:w w:val="100"/>
        <w:sz w:val="24"/>
        <w:szCs w:val="24"/>
        <w:lang w:val="en-US" w:eastAsia="en-US" w:bidi="ar-SA"/>
      </w:rPr>
    </w:lvl>
    <w:lvl w:ilvl="2" w:tplc="0290B418">
      <w:numFmt w:val="bullet"/>
      <w:lvlText w:val=""/>
      <w:lvlJc w:val="left"/>
      <w:pPr>
        <w:ind w:left="2126" w:hanging="360"/>
      </w:pPr>
      <w:rPr>
        <w:rFonts w:ascii="Wingdings" w:eastAsia="Wingdings" w:hAnsi="Wingdings" w:cs="Wingdings" w:hint="default"/>
        <w:w w:val="100"/>
        <w:sz w:val="24"/>
        <w:szCs w:val="24"/>
        <w:lang w:val="en-US" w:eastAsia="en-US" w:bidi="ar-SA"/>
      </w:rPr>
    </w:lvl>
    <w:lvl w:ilvl="3" w:tplc="694AAC86">
      <w:numFmt w:val="bullet"/>
      <w:lvlText w:val="•"/>
      <w:lvlJc w:val="left"/>
      <w:pPr>
        <w:ind w:left="2180" w:hanging="360"/>
      </w:pPr>
      <w:rPr>
        <w:rFonts w:hint="default"/>
        <w:lang w:val="en-US" w:eastAsia="en-US" w:bidi="ar-SA"/>
      </w:rPr>
    </w:lvl>
    <w:lvl w:ilvl="4" w:tplc="0FC4489A">
      <w:numFmt w:val="bullet"/>
      <w:lvlText w:val="•"/>
      <w:lvlJc w:val="left"/>
      <w:pPr>
        <w:ind w:left="3365" w:hanging="360"/>
      </w:pPr>
      <w:rPr>
        <w:rFonts w:hint="default"/>
        <w:lang w:val="en-US" w:eastAsia="en-US" w:bidi="ar-SA"/>
      </w:rPr>
    </w:lvl>
    <w:lvl w:ilvl="5" w:tplc="888A7F46">
      <w:numFmt w:val="bullet"/>
      <w:lvlText w:val="•"/>
      <w:lvlJc w:val="left"/>
      <w:pPr>
        <w:ind w:left="4551" w:hanging="360"/>
      </w:pPr>
      <w:rPr>
        <w:rFonts w:hint="default"/>
        <w:lang w:val="en-US" w:eastAsia="en-US" w:bidi="ar-SA"/>
      </w:rPr>
    </w:lvl>
    <w:lvl w:ilvl="6" w:tplc="45B461D4">
      <w:numFmt w:val="bullet"/>
      <w:lvlText w:val="•"/>
      <w:lvlJc w:val="left"/>
      <w:pPr>
        <w:ind w:left="5737" w:hanging="360"/>
      </w:pPr>
      <w:rPr>
        <w:rFonts w:hint="default"/>
        <w:lang w:val="en-US" w:eastAsia="en-US" w:bidi="ar-SA"/>
      </w:rPr>
    </w:lvl>
    <w:lvl w:ilvl="7" w:tplc="775EF030">
      <w:numFmt w:val="bullet"/>
      <w:lvlText w:val="•"/>
      <w:lvlJc w:val="left"/>
      <w:pPr>
        <w:ind w:left="6922" w:hanging="360"/>
      </w:pPr>
      <w:rPr>
        <w:rFonts w:hint="default"/>
        <w:lang w:val="en-US" w:eastAsia="en-US" w:bidi="ar-SA"/>
      </w:rPr>
    </w:lvl>
    <w:lvl w:ilvl="8" w:tplc="F50ED1D6">
      <w:numFmt w:val="bullet"/>
      <w:lvlText w:val="•"/>
      <w:lvlJc w:val="left"/>
      <w:pPr>
        <w:ind w:left="8108" w:hanging="360"/>
      </w:pPr>
      <w:rPr>
        <w:rFonts w:hint="default"/>
        <w:lang w:val="en-US" w:eastAsia="en-US" w:bidi="ar-SA"/>
      </w:rPr>
    </w:lvl>
  </w:abstractNum>
  <w:abstractNum w:abstractNumId="20" w15:restartNumberingAfterBreak="0">
    <w:nsid w:val="74826264"/>
    <w:multiLevelType w:val="hybridMultilevel"/>
    <w:tmpl w:val="A8567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1D3602"/>
    <w:multiLevelType w:val="hybridMultilevel"/>
    <w:tmpl w:val="28408B7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2D1946"/>
    <w:multiLevelType w:val="hybridMultilevel"/>
    <w:tmpl w:val="6AAE1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7"/>
  </w:num>
  <w:num w:numId="8">
    <w:abstractNumId w:val="11"/>
  </w:num>
  <w:num w:numId="9">
    <w:abstractNumId w:val="18"/>
  </w:num>
  <w:num w:numId="10">
    <w:abstractNumId w:val="6"/>
  </w:num>
  <w:num w:numId="11">
    <w:abstractNumId w:val="15"/>
  </w:num>
  <w:num w:numId="12">
    <w:abstractNumId w:val="10"/>
  </w:num>
  <w:num w:numId="13">
    <w:abstractNumId w:val="8"/>
  </w:num>
  <w:num w:numId="14">
    <w:abstractNumId w:val="13"/>
  </w:num>
  <w:num w:numId="15">
    <w:abstractNumId w:val="19"/>
  </w:num>
  <w:num w:numId="16">
    <w:abstractNumId w:val="16"/>
  </w:num>
  <w:num w:numId="17">
    <w:abstractNumId w:val="12"/>
  </w:num>
  <w:num w:numId="18">
    <w:abstractNumId w:val="9"/>
  </w:num>
  <w:num w:numId="19">
    <w:abstractNumId w:val="22"/>
  </w:num>
  <w:num w:numId="20">
    <w:abstractNumId w:val="21"/>
  </w:num>
  <w:num w:numId="21">
    <w:abstractNumId w:val="14"/>
  </w:num>
  <w:num w:numId="22">
    <w:abstractNumId w:val="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4C"/>
    <w:rsid w:val="00004541"/>
    <w:rsid w:val="00016C8A"/>
    <w:rsid w:val="00036C7A"/>
    <w:rsid w:val="00043A46"/>
    <w:rsid w:val="00076DE6"/>
    <w:rsid w:val="00093313"/>
    <w:rsid w:val="00096F5C"/>
    <w:rsid w:val="000A0772"/>
    <w:rsid w:val="000A2B6A"/>
    <w:rsid w:val="000C35A5"/>
    <w:rsid w:val="001046CD"/>
    <w:rsid w:val="0010625F"/>
    <w:rsid w:val="001414F9"/>
    <w:rsid w:val="001745F9"/>
    <w:rsid w:val="00177A7D"/>
    <w:rsid w:val="00213E43"/>
    <w:rsid w:val="00240924"/>
    <w:rsid w:val="00274F97"/>
    <w:rsid w:val="00290ED9"/>
    <w:rsid w:val="00294861"/>
    <w:rsid w:val="002D6E78"/>
    <w:rsid w:val="002F2A57"/>
    <w:rsid w:val="0031383A"/>
    <w:rsid w:val="00341235"/>
    <w:rsid w:val="00356087"/>
    <w:rsid w:val="00364040"/>
    <w:rsid w:val="00386DBA"/>
    <w:rsid w:val="003B12D5"/>
    <w:rsid w:val="003C5311"/>
    <w:rsid w:val="003D035E"/>
    <w:rsid w:val="003F1957"/>
    <w:rsid w:val="003F3B06"/>
    <w:rsid w:val="004030C8"/>
    <w:rsid w:val="00485833"/>
    <w:rsid w:val="004B05B6"/>
    <w:rsid w:val="004C36BD"/>
    <w:rsid w:val="004E7B0D"/>
    <w:rsid w:val="00545BF1"/>
    <w:rsid w:val="00566905"/>
    <w:rsid w:val="005A322B"/>
    <w:rsid w:val="005C0539"/>
    <w:rsid w:val="005C40F4"/>
    <w:rsid w:val="00671FF0"/>
    <w:rsid w:val="0068024C"/>
    <w:rsid w:val="006806D3"/>
    <w:rsid w:val="006A1FB1"/>
    <w:rsid w:val="006A631F"/>
    <w:rsid w:val="006A6858"/>
    <w:rsid w:val="006D2755"/>
    <w:rsid w:val="006E0B4F"/>
    <w:rsid w:val="006F3715"/>
    <w:rsid w:val="006F4490"/>
    <w:rsid w:val="00701153"/>
    <w:rsid w:val="00710307"/>
    <w:rsid w:val="00757438"/>
    <w:rsid w:val="007A2025"/>
    <w:rsid w:val="0083577F"/>
    <w:rsid w:val="00837A98"/>
    <w:rsid w:val="00854909"/>
    <w:rsid w:val="0086161F"/>
    <w:rsid w:val="00872473"/>
    <w:rsid w:val="008841E2"/>
    <w:rsid w:val="008C5F78"/>
    <w:rsid w:val="008D763E"/>
    <w:rsid w:val="00921388"/>
    <w:rsid w:val="009252A9"/>
    <w:rsid w:val="00943203"/>
    <w:rsid w:val="00943F55"/>
    <w:rsid w:val="00967D51"/>
    <w:rsid w:val="00975310"/>
    <w:rsid w:val="009A2128"/>
    <w:rsid w:val="009C1B6A"/>
    <w:rsid w:val="009C3F48"/>
    <w:rsid w:val="009C7821"/>
    <w:rsid w:val="009D019F"/>
    <w:rsid w:val="009E71AF"/>
    <w:rsid w:val="009F3477"/>
    <w:rsid w:val="009F48A8"/>
    <w:rsid w:val="009F55DA"/>
    <w:rsid w:val="00A039BD"/>
    <w:rsid w:val="00A23C41"/>
    <w:rsid w:val="00A51C1F"/>
    <w:rsid w:val="00A55309"/>
    <w:rsid w:val="00A84E9C"/>
    <w:rsid w:val="00B3088F"/>
    <w:rsid w:val="00B32BDC"/>
    <w:rsid w:val="00B54384"/>
    <w:rsid w:val="00B703C0"/>
    <w:rsid w:val="00BB38C2"/>
    <w:rsid w:val="00BC335C"/>
    <w:rsid w:val="00BC7ABD"/>
    <w:rsid w:val="00BF0148"/>
    <w:rsid w:val="00C10E67"/>
    <w:rsid w:val="00C3006D"/>
    <w:rsid w:val="00C739DC"/>
    <w:rsid w:val="00C94F0B"/>
    <w:rsid w:val="00CE4108"/>
    <w:rsid w:val="00CF06A9"/>
    <w:rsid w:val="00D13F56"/>
    <w:rsid w:val="00D20E01"/>
    <w:rsid w:val="00DA390D"/>
    <w:rsid w:val="00DA45D1"/>
    <w:rsid w:val="00DC0D9F"/>
    <w:rsid w:val="00DD70E4"/>
    <w:rsid w:val="00E3303E"/>
    <w:rsid w:val="00E77533"/>
    <w:rsid w:val="00E9336E"/>
    <w:rsid w:val="00ED28C6"/>
    <w:rsid w:val="00EE0B8D"/>
    <w:rsid w:val="00EF6607"/>
    <w:rsid w:val="00F2288E"/>
    <w:rsid w:val="00F44712"/>
    <w:rsid w:val="00F56582"/>
    <w:rsid w:val="00F71751"/>
    <w:rsid w:val="00F84FB9"/>
    <w:rsid w:val="00F905F3"/>
    <w:rsid w:val="00F95E1A"/>
    <w:rsid w:val="00FA331D"/>
    <w:rsid w:val="00FA7EF2"/>
    <w:rsid w:val="00FD6C0D"/>
    <w:rsid w:val="00FF7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078144"/>
  <w14:defaultImageDpi w14:val="0"/>
  <w15:docId w15:val="{D68B8665-7CC5-4328-9D99-A48824F72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pPr>
    <w:rPr>
      <w:rFonts w:ascii="Times New Roman" w:hAnsi="Times New Roman"/>
      <w:sz w:val="22"/>
      <w:szCs w:val="22"/>
    </w:rPr>
  </w:style>
  <w:style w:type="paragraph" w:styleId="Heading1">
    <w:name w:val="heading 1"/>
    <w:basedOn w:val="Normal"/>
    <w:next w:val="Normal"/>
    <w:link w:val="Heading1Char"/>
    <w:uiPriority w:val="1"/>
    <w:qFormat/>
    <w:pPr>
      <w:spacing w:before="88"/>
      <w:ind w:left="120"/>
      <w:outlineLvl w:val="0"/>
    </w:pPr>
    <w:rPr>
      <w:b/>
      <w:bCs/>
      <w:sz w:val="26"/>
      <w:szCs w:val="26"/>
    </w:rPr>
  </w:style>
  <w:style w:type="paragraph" w:styleId="Heading2">
    <w:name w:val="heading 2"/>
    <w:basedOn w:val="Normal"/>
    <w:next w:val="Normal"/>
    <w:link w:val="Heading2Char"/>
    <w:uiPriority w:val="1"/>
    <w:qFormat/>
    <w:pPr>
      <w:ind w:left="120"/>
      <w:outlineLvl w:val="1"/>
    </w:pPr>
    <w:rPr>
      <w:b/>
      <w:bCs/>
      <w:sz w:val="24"/>
      <w:szCs w:val="24"/>
    </w:rPr>
  </w:style>
  <w:style w:type="paragraph" w:styleId="Heading3">
    <w:name w:val="heading 3"/>
    <w:basedOn w:val="Normal"/>
    <w:next w:val="Normal"/>
    <w:link w:val="Heading3Char"/>
    <w:uiPriority w:val="1"/>
    <w:qFormat/>
    <w:pPr>
      <w:ind w:left="12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customStyle="1" w:styleId="BodyTextChar">
    <w:name w:val="Body Text Char"/>
    <w:link w:val="BodyText"/>
    <w:uiPriority w:val="99"/>
    <w:semiHidden/>
    <w:rPr>
      <w:rFonts w:ascii="Times New Roman" w:hAnsi="Times New Roman" w:cs="Times New Roman"/>
    </w:rPr>
  </w:style>
  <w:style w:type="character" w:customStyle="1" w:styleId="Heading1Char">
    <w:name w:val="Heading 1 Char"/>
    <w:link w:val="Heading1"/>
    <w:uiPriority w:val="9"/>
    <w:rPr>
      <w:rFonts w:ascii="Calibri Light" w:eastAsia="Times New Roman" w:hAnsi="Calibri Light" w:cs="Times New Roman"/>
      <w:b/>
      <w:bCs/>
      <w:kern w:val="32"/>
      <w:sz w:val="32"/>
      <w:szCs w:val="32"/>
    </w:rPr>
  </w:style>
  <w:style w:type="character" w:customStyle="1" w:styleId="Heading2Char">
    <w:name w:val="Heading 2 Char"/>
    <w:link w:val="Heading2"/>
    <w:uiPriority w:val="9"/>
    <w:semiHidden/>
    <w:rPr>
      <w:rFonts w:ascii="Calibri Light" w:eastAsia="Times New Roman" w:hAnsi="Calibri Light" w:cs="Times New Roman"/>
      <w:b/>
      <w:bCs/>
      <w:i/>
      <w:iCs/>
      <w:sz w:val="28"/>
      <w:szCs w:val="28"/>
    </w:rPr>
  </w:style>
  <w:style w:type="character" w:customStyle="1" w:styleId="Heading3Char">
    <w:name w:val="Heading 3 Char"/>
    <w:link w:val="Heading3"/>
    <w:uiPriority w:val="9"/>
    <w:semiHidden/>
    <w:rPr>
      <w:rFonts w:ascii="Calibri Light" w:eastAsia="Times New Roman" w:hAnsi="Calibri Light" w:cs="Times New Roman"/>
      <w:b/>
      <w:bCs/>
      <w:sz w:val="26"/>
      <w:szCs w:val="26"/>
    </w:rPr>
  </w:style>
  <w:style w:type="paragraph" w:styleId="Title">
    <w:name w:val="Title"/>
    <w:basedOn w:val="Normal"/>
    <w:next w:val="Normal"/>
    <w:link w:val="TitleChar"/>
    <w:uiPriority w:val="10"/>
    <w:qFormat/>
    <w:pPr>
      <w:spacing w:before="86"/>
      <w:ind w:left="2618" w:right="1929" w:hanging="1959"/>
    </w:pPr>
    <w:rPr>
      <w:b/>
      <w:bCs/>
      <w:sz w:val="40"/>
      <w:szCs w:val="40"/>
    </w:rPr>
  </w:style>
  <w:style w:type="character" w:customStyle="1" w:styleId="TitleChar">
    <w:name w:val="Title Char"/>
    <w:link w:val="Title"/>
    <w:uiPriority w:val="10"/>
    <w:rPr>
      <w:rFonts w:ascii="Calibri Light" w:eastAsia="Times New Roman" w:hAnsi="Calibri Light" w:cs="Times New Roman"/>
      <w:b/>
      <w:bCs/>
      <w:kern w:val="28"/>
      <w:sz w:val="32"/>
      <w:szCs w:val="32"/>
    </w:rPr>
  </w:style>
  <w:style w:type="paragraph" w:styleId="ListParagraph">
    <w:name w:val="List Paragraph"/>
    <w:basedOn w:val="Normal"/>
    <w:uiPriority w:val="34"/>
    <w:qFormat/>
    <w:pPr>
      <w:ind w:left="840" w:hanging="360"/>
    </w:pPr>
    <w:rPr>
      <w:sz w:val="24"/>
      <w:szCs w:val="24"/>
    </w:rPr>
  </w:style>
  <w:style w:type="paragraph" w:customStyle="1" w:styleId="TableParagraph">
    <w:name w:val="Table Paragraph"/>
    <w:basedOn w:val="Normal"/>
    <w:uiPriority w:val="1"/>
    <w:qFormat/>
    <w:pPr>
      <w:spacing w:before="97"/>
      <w:ind w:left="100"/>
    </w:pPr>
    <w:rPr>
      <w:sz w:val="24"/>
      <w:szCs w:val="24"/>
    </w:rPr>
  </w:style>
  <w:style w:type="paragraph" w:styleId="Revision">
    <w:name w:val="Revision"/>
    <w:hidden/>
    <w:uiPriority w:val="99"/>
    <w:semiHidden/>
    <w:rsid w:val="00ED28C6"/>
    <w:rPr>
      <w:rFonts w:ascii="Times New Roman" w:hAnsi="Times New Roman"/>
      <w:sz w:val="22"/>
      <w:szCs w:val="22"/>
    </w:rPr>
  </w:style>
  <w:style w:type="table" w:styleId="TableGrid">
    <w:name w:val="Table Grid"/>
    <w:basedOn w:val="TableNormal"/>
    <w:uiPriority w:val="39"/>
    <w:rsid w:val="00E933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322B"/>
    <w:rPr>
      <w:color w:val="0563C1" w:themeColor="hyperlink"/>
      <w:u w:val="single"/>
    </w:rPr>
  </w:style>
  <w:style w:type="character" w:customStyle="1" w:styleId="UnresolvedMention">
    <w:name w:val="Unresolved Mention"/>
    <w:basedOn w:val="DefaultParagraphFont"/>
    <w:uiPriority w:val="99"/>
    <w:semiHidden/>
    <w:unhideWhenUsed/>
    <w:rsid w:val="005A322B"/>
    <w:rPr>
      <w:color w:val="605E5C"/>
      <w:shd w:val="clear" w:color="auto" w:fill="E1DFDD"/>
    </w:rPr>
  </w:style>
  <w:style w:type="paragraph" w:styleId="Header">
    <w:name w:val="header"/>
    <w:basedOn w:val="Normal"/>
    <w:link w:val="HeaderChar"/>
    <w:uiPriority w:val="99"/>
    <w:unhideWhenUsed/>
    <w:rsid w:val="00C739DC"/>
    <w:pPr>
      <w:tabs>
        <w:tab w:val="center" w:pos="4680"/>
        <w:tab w:val="right" w:pos="9360"/>
      </w:tabs>
    </w:pPr>
  </w:style>
  <w:style w:type="character" w:customStyle="1" w:styleId="HeaderChar">
    <w:name w:val="Header Char"/>
    <w:basedOn w:val="DefaultParagraphFont"/>
    <w:link w:val="Header"/>
    <w:uiPriority w:val="99"/>
    <w:rsid w:val="00C739DC"/>
    <w:rPr>
      <w:rFonts w:ascii="Times New Roman" w:hAnsi="Times New Roman"/>
      <w:sz w:val="22"/>
      <w:szCs w:val="22"/>
    </w:rPr>
  </w:style>
  <w:style w:type="paragraph" w:styleId="Footer">
    <w:name w:val="footer"/>
    <w:basedOn w:val="Normal"/>
    <w:link w:val="FooterChar"/>
    <w:uiPriority w:val="99"/>
    <w:unhideWhenUsed/>
    <w:rsid w:val="00C739DC"/>
    <w:pPr>
      <w:tabs>
        <w:tab w:val="center" w:pos="4680"/>
        <w:tab w:val="right" w:pos="9360"/>
      </w:tabs>
    </w:pPr>
  </w:style>
  <w:style w:type="character" w:customStyle="1" w:styleId="FooterChar">
    <w:name w:val="Footer Char"/>
    <w:basedOn w:val="DefaultParagraphFont"/>
    <w:link w:val="Footer"/>
    <w:uiPriority w:val="99"/>
    <w:rsid w:val="00C739DC"/>
    <w:rPr>
      <w:rFonts w:ascii="Times New Roman" w:hAnsi="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chart" Target="charts/chart3.xml"/><Relationship Id="rId68" Type="http://schemas.openxmlformats.org/officeDocument/2006/relationships/hyperlink" Target="https://www.kaggle.com/code/campusx/gre-admission-prediction/data"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jetir.org/papers/JETIR2204278.pdf" TargetMode="External"/><Relationship Id="rId5" Type="http://schemas.openxmlformats.org/officeDocument/2006/relationships/webSettings" Target="webSettings.xml"/><Relationship Id="rId61" Type="http://schemas.openxmlformats.org/officeDocument/2006/relationships/chart" Target="charts/chart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kaggle.com/code/aryantiwari123/graduate-admission-prediction" TargetMode="External"/><Relationship Id="rId69" Type="http://schemas.openxmlformats.org/officeDocument/2006/relationships/hyperlink" Target="https://ieeexplore.ieee.org/document/8933628"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kaggle.com/code/akhilkasare/h-1b-visa-prediction-using-machine-learn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chart" Target="charts/chart2.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code/aryantiwari123/graduate-admission-prediction/dat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kaggle.com/datasets/saddamazyazy/go-to-college-datase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aite\Desktop\visa_candidates.csv"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saite\Desktop\visa_candidates.csv"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saite\Desktop\visa_candidate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Field: cgpa and Field: chance_of_visa_approval appear highly correlated.</a:t>
            </a:r>
          </a:p>
        </c:rich>
      </c:tx>
      <c:layout>
        <c:manualLayout>
          <c:xMode val="edge"/>
          <c:yMode val="edge"/>
          <c:x val="0.12635627250504303"/>
          <c:y val="1.7771165028654279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v>chance_of_visa_approval</c:v>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olidFill>
                <a:round/>
              </a:ln>
              <a:effectLst/>
            </c:spPr>
          </c:marker>
          <c:trendline>
            <c:spPr>
              <a:ln w="9525" cap="rnd">
                <a:solidFill>
                  <a:schemeClr val="accent1"/>
                </a:solidFill>
              </a:ln>
              <a:effectLst/>
            </c:spPr>
            <c:trendlineType val="linear"/>
            <c:dispRSqr val="0"/>
            <c:dispEq val="0"/>
          </c:trendline>
          <c:xVal>
            <c:numRef>
              <c:f>visa_candidates!$H$2:$H$401</c:f>
              <c:numCache>
                <c:formatCode>General</c:formatCode>
                <c:ptCount val="400"/>
                <c:pt idx="0">
                  <c:v>9.65</c:v>
                </c:pt>
                <c:pt idx="1">
                  <c:v>8.8699999999999992</c:v>
                </c:pt>
                <c:pt idx="2">
                  <c:v>8</c:v>
                </c:pt>
                <c:pt idx="3">
                  <c:v>8.67</c:v>
                </c:pt>
                <c:pt idx="4">
                  <c:v>8.2100000000000009</c:v>
                </c:pt>
                <c:pt idx="5">
                  <c:v>9.34</c:v>
                </c:pt>
                <c:pt idx="6">
                  <c:v>8.1999999999999993</c:v>
                </c:pt>
                <c:pt idx="7">
                  <c:v>7.9</c:v>
                </c:pt>
                <c:pt idx="8">
                  <c:v>8</c:v>
                </c:pt>
                <c:pt idx="9">
                  <c:v>8.6</c:v>
                </c:pt>
                <c:pt idx="10">
                  <c:v>8.4</c:v>
                </c:pt>
                <c:pt idx="11">
                  <c:v>9</c:v>
                </c:pt>
                <c:pt idx="12">
                  <c:v>9.1</c:v>
                </c:pt>
                <c:pt idx="13">
                  <c:v>8</c:v>
                </c:pt>
                <c:pt idx="14">
                  <c:v>8.1999999999999993</c:v>
                </c:pt>
                <c:pt idx="15">
                  <c:v>8.3000000000000007</c:v>
                </c:pt>
                <c:pt idx="16">
                  <c:v>8.6999999999999993</c:v>
                </c:pt>
                <c:pt idx="17">
                  <c:v>8</c:v>
                </c:pt>
                <c:pt idx="18">
                  <c:v>8.8000000000000007</c:v>
                </c:pt>
                <c:pt idx="19">
                  <c:v>8.5</c:v>
                </c:pt>
                <c:pt idx="20">
                  <c:v>7.9</c:v>
                </c:pt>
                <c:pt idx="21">
                  <c:v>8.4</c:v>
                </c:pt>
                <c:pt idx="22">
                  <c:v>9.5</c:v>
                </c:pt>
                <c:pt idx="23">
                  <c:v>9.6999999999999993</c:v>
                </c:pt>
                <c:pt idx="24">
                  <c:v>9.8000000000000007</c:v>
                </c:pt>
                <c:pt idx="25">
                  <c:v>9.6</c:v>
                </c:pt>
                <c:pt idx="26">
                  <c:v>8.8000000000000007</c:v>
                </c:pt>
                <c:pt idx="27">
                  <c:v>7.5</c:v>
                </c:pt>
                <c:pt idx="28">
                  <c:v>7.2</c:v>
                </c:pt>
                <c:pt idx="29">
                  <c:v>7.3</c:v>
                </c:pt>
                <c:pt idx="30">
                  <c:v>8.1</c:v>
                </c:pt>
                <c:pt idx="31">
                  <c:v>8.3000000000000007</c:v>
                </c:pt>
                <c:pt idx="32">
                  <c:v>9.4</c:v>
                </c:pt>
                <c:pt idx="33">
                  <c:v>9.6</c:v>
                </c:pt>
                <c:pt idx="34">
                  <c:v>9.8000000000000007</c:v>
                </c:pt>
                <c:pt idx="35">
                  <c:v>9.1999999999999993</c:v>
                </c:pt>
                <c:pt idx="36">
                  <c:v>8.4</c:v>
                </c:pt>
                <c:pt idx="37">
                  <c:v>7.8</c:v>
                </c:pt>
                <c:pt idx="38">
                  <c:v>7.5</c:v>
                </c:pt>
                <c:pt idx="39">
                  <c:v>7.7</c:v>
                </c:pt>
                <c:pt idx="40">
                  <c:v>8</c:v>
                </c:pt>
                <c:pt idx="41">
                  <c:v>8.1999999999999993</c:v>
                </c:pt>
                <c:pt idx="42">
                  <c:v>8.5</c:v>
                </c:pt>
                <c:pt idx="43">
                  <c:v>9.1</c:v>
                </c:pt>
                <c:pt idx="44">
                  <c:v>9.4</c:v>
                </c:pt>
                <c:pt idx="45">
                  <c:v>9.1</c:v>
                </c:pt>
                <c:pt idx="46">
                  <c:v>9.3000000000000007</c:v>
                </c:pt>
                <c:pt idx="47">
                  <c:v>9.6999999999999993</c:v>
                </c:pt>
                <c:pt idx="48">
                  <c:v>8.85</c:v>
                </c:pt>
                <c:pt idx="49">
                  <c:v>8.4</c:v>
                </c:pt>
                <c:pt idx="50">
                  <c:v>8.3000000000000007</c:v>
                </c:pt>
                <c:pt idx="51">
                  <c:v>7.9</c:v>
                </c:pt>
                <c:pt idx="52">
                  <c:v>8</c:v>
                </c:pt>
                <c:pt idx="53">
                  <c:v>8.1</c:v>
                </c:pt>
                <c:pt idx="54">
                  <c:v>8</c:v>
                </c:pt>
                <c:pt idx="55">
                  <c:v>7.7</c:v>
                </c:pt>
                <c:pt idx="56">
                  <c:v>7.4</c:v>
                </c:pt>
                <c:pt idx="57">
                  <c:v>7.6</c:v>
                </c:pt>
                <c:pt idx="58">
                  <c:v>6.8</c:v>
                </c:pt>
                <c:pt idx="59">
                  <c:v>8.3000000000000007</c:v>
                </c:pt>
                <c:pt idx="60">
                  <c:v>8.1</c:v>
                </c:pt>
                <c:pt idx="61">
                  <c:v>8.1999999999999993</c:v>
                </c:pt>
                <c:pt idx="62">
                  <c:v>8.1999999999999993</c:v>
                </c:pt>
                <c:pt idx="63">
                  <c:v>8.5</c:v>
                </c:pt>
                <c:pt idx="64">
                  <c:v>8.6999999999999993</c:v>
                </c:pt>
                <c:pt idx="65">
                  <c:v>8.92</c:v>
                </c:pt>
                <c:pt idx="66">
                  <c:v>9.02</c:v>
                </c:pt>
                <c:pt idx="67">
                  <c:v>8.64</c:v>
                </c:pt>
                <c:pt idx="68">
                  <c:v>9.2200000000000006</c:v>
                </c:pt>
                <c:pt idx="69">
                  <c:v>9.16</c:v>
                </c:pt>
                <c:pt idx="70">
                  <c:v>9.64</c:v>
                </c:pt>
                <c:pt idx="71">
                  <c:v>9.76</c:v>
                </c:pt>
                <c:pt idx="72">
                  <c:v>9.4499999999999993</c:v>
                </c:pt>
                <c:pt idx="73">
                  <c:v>9.0399999999999991</c:v>
                </c:pt>
                <c:pt idx="75">
                  <c:v>8.56</c:v>
                </c:pt>
                <c:pt idx="76">
                  <c:v>8.7200000000000006</c:v>
                </c:pt>
                <c:pt idx="77">
                  <c:v>8.2200000000000006</c:v>
                </c:pt>
                <c:pt idx="78">
                  <c:v>7.54</c:v>
                </c:pt>
                <c:pt idx="79">
                  <c:v>7.36</c:v>
                </c:pt>
                <c:pt idx="80">
                  <c:v>8.02</c:v>
                </c:pt>
                <c:pt idx="81">
                  <c:v>9.5</c:v>
                </c:pt>
                <c:pt idx="82">
                  <c:v>9.2200000000000006</c:v>
                </c:pt>
                <c:pt idx="83">
                  <c:v>9.36</c:v>
                </c:pt>
                <c:pt idx="84">
                  <c:v>9.4499999999999993</c:v>
                </c:pt>
                <c:pt idx="85">
                  <c:v>8.66</c:v>
                </c:pt>
                <c:pt idx="86">
                  <c:v>8.42</c:v>
                </c:pt>
                <c:pt idx="87">
                  <c:v>8.2799999999999994</c:v>
                </c:pt>
                <c:pt idx="88">
                  <c:v>8.14</c:v>
                </c:pt>
                <c:pt idx="89">
                  <c:v>8.76</c:v>
                </c:pt>
                <c:pt idx="90">
                  <c:v>7.92</c:v>
                </c:pt>
                <c:pt idx="91">
                  <c:v>7.66</c:v>
                </c:pt>
                <c:pt idx="92">
                  <c:v>8.0299999999999994</c:v>
                </c:pt>
                <c:pt idx="93">
                  <c:v>7.88</c:v>
                </c:pt>
                <c:pt idx="94">
                  <c:v>7.66</c:v>
                </c:pt>
                <c:pt idx="95">
                  <c:v>7.84</c:v>
                </c:pt>
                <c:pt idx="96">
                  <c:v>8</c:v>
                </c:pt>
                <c:pt idx="97">
                  <c:v>8.9600000000000009</c:v>
                </c:pt>
                <c:pt idx="98">
                  <c:v>9.24</c:v>
                </c:pt>
                <c:pt idx="99">
                  <c:v>8.8800000000000008</c:v>
                </c:pt>
                <c:pt idx="100">
                  <c:v>8.4600000000000009</c:v>
                </c:pt>
                <c:pt idx="101">
                  <c:v>8.1199999999999992</c:v>
                </c:pt>
                <c:pt idx="102">
                  <c:v>8.25</c:v>
                </c:pt>
                <c:pt idx="103">
                  <c:v>8.4700000000000006</c:v>
                </c:pt>
                <c:pt idx="104">
                  <c:v>9.0500000000000007</c:v>
                </c:pt>
                <c:pt idx="105">
                  <c:v>8.7799999999999994</c:v>
                </c:pt>
                <c:pt idx="106">
                  <c:v>9.18</c:v>
                </c:pt>
                <c:pt idx="107">
                  <c:v>9.4600000000000009</c:v>
                </c:pt>
                <c:pt idx="108">
                  <c:v>9.3800000000000008</c:v>
                </c:pt>
                <c:pt idx="109">
                  <c:v>8.64</c:v>
                </c:pt>
                <c:pt idx="110">
                  <c:v>8.48</c:v>
                </c:pt>
                <c:pt idx="111">
                  <c:v>8.68</c:v>
                </c:pt>
                <c:pt idx="112">
                  <c:v>8.34</c:v>
                </c:pt>
                <c:pt idx="113">
                  <c:v>8.56</c:v>
                </c:pt>
                <c:pt idx="114">
                  <c:v>8.4499999999999993</c:v>
                </c:pt>
                <c:pt idx="115">
                  <c:v>9.0399999999999991</c:v>
                </c:pt>
                <c:pt idx="116">
                  <c:v>8.6199999999999992</c:v>
                </c:pt>
                <c:pt idx="117">
                  <c:v>7.46</c:v>
                </c:pt>
                <c:pt idx="118">
                  <c:v>7.28</c:v>
                </c:pt>
                <c:pt idx="119">
                  <c:v>8.84</c:v>
                </c:pt>
                <c:pt idx="120">
                  <c:v>9.56</c:v>
                </c:pt>
                <c:pt idx="121">
                  <c:v>9.48</c:v>
                </c:pt>
                <c:pt idx="122">
                  <c:v>8.36</c:v>
                </c:pt>
                <c:pt idx="123">
                  <c:v>8.2200000000000006</c:v>
                </c:pt>
                <c:pt idx="124">
                  <c:v>8.4700000000000006</c:v>
                </c:pt>
                <c:pt idx="125">
                  <c:v>8.66</c:v>
                </c:pt>
                <c:pt idx="126">
                  <c:v>9.32</c:v>
                </c:pt>
                <c:pt idx="127">
                  <c:v>8.7100000000000009</c:v>
                </c:pt>
                <c:pt idx="128">
                  <c:v>9.1</c:v>
                </c:pt>
                <c:pt idx="129">
                  <c:v>9.35</c:v>
                </c:pt>
                <c:pt idx="130">
                  <c:v>9.76</c:v>
                </c:pt>
                <c:pt idx="131">
                  <c:v>8.65</c:v>
                </c:pt>
                <c:pt idx="132">
                  <c:v>8.56</c:v>
                </c:pt>
                <c:pt idx="133">
                  <c:v>8.7799999999999994</c:v>
                </c:pt>
                <c:pt idx="134">
                  <c:v>9.2799999999999994</c:v>
                </c:pt>
                <c:pt idx="135">
                  <c:v>8.77</c:v>
                </c:pt>
                <c:pt idx="136">
                  <c:v>8.4499999999999993</c:v>
                </c:pt>
                <c:pt idx="137">
                  <c:v>8.16</c:v>
                </c:pt>
                <c:pt idx="138">
                  <c:v>9.08</c:v>
                </c:pt>
                <c:pt idx="139">
                  <c:v>9.1199999999999992</c:v>
                </c:pt>
                <c:pt idx="140">
                  <c:v>9.15</c:v>
                </c:pt>
                <c:pt idx="141">
                  <c:v>9.36</c:v>
                </c:pt>
                <c:pt idx="142">
                  <c:v>9.44</c:v>
                </c:pt>
                <c:pt idx="143">
                  <c:v>9.92</c:v>
                </c:pt>
                <c:pt idx="144">
                  <c:v>8.9600000000000009</c:v>
                </c:pt>
                <c:pt idx="145">
                  <c:v>8.64</c:v>
                </c:pt>
                <c:pt idx="146">
                  <c:v>8.48</c:v>
                </c:pt>
                <c:pt idx="147">
                  <c:v>9.11</c:v>
                </c:pt>
                <c:pt idx="148">
                  <c:v>9.8000000000000007</c:v>
                </c:pt>
                <c:pt idx="149">
                  <c:v>8.26</c:v>
                </c:pt>
                <c:pt idx="150">
                  <c:v>9.43</c:v>
                </c:pt>
                <c:pt idx="151">
                  <c:v>9.2799999999999994</c:v>
                </c:pt>
                <c:pt idx="152">
                  <c:v>9.06</c:v>
                </c:pt>
                <c:pt idx="153">
                  <c:v>8.75</c:v>
                </c:pt>
                <c:pt idx="154">
                  <c:v>8.89</c:v>
                </c:pt>
                <c:pt idx="155">
                  <c:v>8.69</c:v>
                </c:pt>
                <c:pt idx="156">
                  <c:v>8.34</c:v>
                </c:pt>
                <c:pt idx="157">
                  <c:v>8.26</c:v>
                </c:pt>
                <c:pt idx="158">
                  <c:v>8.14</c:v>
                </c:pt>
                <c:pt idx="159">
                  <c:v>7.9</c:v>
                </c:pt>
                <c:pt idx="160">
                  <c:v>7.86</c:v>
                </c:pt>
                <c:pt idx="161">
                  <c:v>7.46</c:v>
                </c:pt>
                <c:pt idx="162">
                  <c:v>8.5</c:v>
                </c:pt>
                <c:pt idx="163">
                  <c:v>8.56</c:v>
                </c:pt>
                <c:pt idx="164">
                  <c:v>9.01</c:v>
                </c:pt>
                <c:pt idx="165">
                  <c:v>8.9700000000000006</c:v>
                </c:pt>
                <c:pt idx="166">
                  <c:v>8.33</c:v>
                </c:pt>
                <c:pt idx="167">
                  <c:v>8.27</c:v>
                </c:pt>
                <c:pt idx="168">
                  <c:v>7.8</c:v>
                </c:pt>
                <c:pt idx="169">
                  <c:v>7.98</c:v>
                </c:pt>
                <c:pt idx="170">
                  <c:v>8.0399999999999991</c:v>
                </c:pt>
                <c:pt idx="171">
                  <c:v>9.07</c:v>
                </c:pt>
                <c:pt idx="172">
                  <c:v>9.1300000000000008</c:v>
                </c:pt>
                <c:pt idx="173">
                  <c:v>9.23</c:v>
                </c:pt>
                <c:pt idx="174">
                  <c:v>8.9700000000000006</c:v>
                </c:pt>
                <c:pt idx="175">
                  <c:v>8.8699999999999992</c:v>
                </c:pt>
                <c:pt idx="176">
                  <c:v>9.16</c:v>
                </c:pt>
                <c:pt idx="177">
                  <c:v>9.0399999999999991</c:v>
                </c:pt>
                <c:pt idx="178">
                  <c:v>8.1199999999999992</c:v>
                </c:pt>
                <c:pt idx="179">
                  <c:v>8.27</c:v>
                </c:pt>
                <c:pt idx="180">
                  <c:v>8.16</c:v>
                </c:pt>
                <c:pt idx="181">
                  <c:v>8.42</c:v>
                </c:pt>
                <c:pt idx="182">
                  <c:v>7.88</c:v>
                </c:pt>
                <c:pt idx="183">
                  <c:v>8.8000000000000007</c:v>
                </c:pt>
                <c:pt idx="184">
                  <c:v>8.32</c:v>
                </c:pt>
                <c:pt idx="185">
                  <c:v>9.11</c:v>
                </c:pt>
                <c:pt idx="186">
                  <c:v>8.68</c:v>
                </c:pt>
                <c:pt idx="187">
                  <c:v>9.44</c:v>
                </c:pt>
                <c:pt idx="188">
                  <c:v>9.36</c:v>
                </c:pt>
                <c:pt idx="189">
                  <c:v>9.08</c:v>
                </c:pt>
                <c:pt idx="190">
                  <c:v>9.16</c:v>
                </c:pt>
                <c:pt idx="191">
                  <c:v>8.98</c:v>
                </c:pt>
                <c:pt idx="192">
                  <c:v>8.94</c:v>
                </c:pt>
                <c:pt idx="193">
                  <c:v>9.5299999999999994</c:v>
                </c:pt>
                <c:pt idx="194">
                  <c:v>8.76</c:v>
                </c:pt>
                <c:pt idx="195">
                  <c:v>8.52</c:v>
                </c:pt>
                <c:pt idx="196">
                  <c:v>8.26</c:v>
                </c:pt>
                <c:pt idx="197">
                  <c:v>8.33</c:v>
                </c:pt>
                <c:pt idx="198">
                  <c:v>8.43</c:v>
                </c:pt>
                <c:pt idx="199">
                  <c:v>8.69</c:v>
                </c:pt>
                <c:pt idx="200">
                  <c:v>8.5399999999999991</c:v>
                </c:pt>
                <c:pt idx="201">
                  <c:v>8.4600000000000009</c:v>
                </c:pt>
                <c:pt idx="202">
                  <c:v>9.91</c:v>
                </c:pt>
                <c:pt idx="203">
                  <c:v>9.8699999999999992</c:v>
                </c:pt>
                <c:pt idx="204">
                  <c:v>8.5399999999999991</c:v>
                </c:pt>
                <c:pt idx="205">
                  <c:v>7.65</c:v>
                </c:pt>
                <c:pt idx="206">
                  <c:v>7.89</c:v>
                </c:pt>
                <c:pt idx="207">
                  <c:v>8.02</c:v>
                </c:pt>
                <c:pt idx="208">
                  <c:v>8.16</c:v>
                </c:pt>
                <c:pt idx="209">
                  <c:v>8.1199999999999992</c:v>
                </c:pt>
                <c:pt idx="210">
                  <c:v>9.06</c:v>
                </c:pt>
                <c:pt idx="211">
                  <c:v>9.14</c:v>
                </c:pt>
                <c:pt idx="212">
                  <c:v>9.66</c:v>
                </c:pt>
                <c:pt idx="213">
                  <c:v>9.7799999999999994</c:v>
                </c:pt>
                <c:pt idx="214">
                  <c:v>9.42</c:v>
                </c:pt>
                <c:pt idx="215">
                  <c:v>9.36</c:v>
                </c:pt>
                <c:pt idx="216">
                  <c:v>9.26</c:v>
                </c:pt>
                <c:pt idx="217">
                  <c:v>9.1300000000000008</c:v>
                </c:pt>
                <c:pt idx="218">
                  <c:v>8.9700000000000006</c:v>
                </c:pt>
                <c:pt idx="220">
                  <c:v>8.75</c:v>
                </c:pt>
                <c:pt idx="221">
                  <c:v>8.56</c:v>
                </c:pt>
                <c:pt idx="222">
                  <c:v>8.7899999999999991</c:v>
                </c:pt>
                <c:pt idx="223">
                  <c:v>8.4499999999999993</c:v>
                </c:pt>
                <c:pt idx="224">
                  <c:v>8.23</c:v>
                </c:pt>
                <c:pt idx="225">
                  <c:v>8.0299999999999994</c:v>
                </c:pt>
                <c:pt idx="226">
                  <c:v>8.4499999999999993</c:v>
                </c:pt>
                <c:pt idx="227">
                  <c:v>8.5299999999999994</c:v>
                </c:pt>
                <c:pt idx="228">
                  <c:v>8.67</c:v>
                </c:pt>
                <c:pt idx="229">
                  <c:v>9.01</c:v>
                </c:pt>
                <c:pt idx="230">
                  <c:v>8.65</c:v>
                </c:pt>
                <c:pt idx="231">
                  <c:v>8.33</c:v>
                </c:pt>
                <c:pt idx="232">
                  <c:v>8.27</c:v>
                </c:pt>
                <c:pt idx="233">
                  <c:v>8.07</c:v>
                </c:pt>
                <c:pt idx="234">
                  <c:v>9.31</c:v>
                </c:pt>
                <c:pt idx="235">
                  <c:v>9.23</c:v>
                </c:pt>
                <c:pt idx="236">
                  <c:v>9.17</c:v>
                </c:pt>
                <c:pt idx="237">
                  <c:v>9.19</c:v>
                </c:pt>
                <c:pt idx="238">
                  <c:v>8.3699999999999992</c:v>
                </c:pt>
                <c:pt idx="239">
                  <c:v>7.89</c:v>
                </c:pt>
                <c:pt idx="240">
                  <c:v>7.68</c:v>
                </c:pt>
                <c:pt idx="241">
                  <c:v>8.15</c:v>
                </c:pt>
                <c:pt idx="242">
                  <c:v>8.76</c:v>
                </c:pt>
                <c:pt idx="243">
                  <c:v>9.0399999999999991</c:v>
                </c:pt>
                <c:pt idx="244">
                  <c:v>8.56</c:v>
                </c:pt>
                <c:pt idx="245">
                  <c:v>9.02</c:v>
                </c:pt>
                <c:pt idx="246">
                  <c:v>8.73</c:v>
                </c:pt>
                <c:pt idx="247">
                  <c:v>8.48</c:v>
                </c:pt>
                <c:pt idx="248">
                  <c:v>8.8699999999999992</c:v>
                </c:pt>
                <c:pt idx="249">
                  <c:v>8.83</c:v>
                </c:pt>
                <c:pt idx="250">
                  <c:v>8.57</c:v>
                </c:pt>
                <c:pt idx="251">
                  <c:v>9</c:v>
                </c:pt>
                <c:pt idx="252">
                  <c:v>8.5399999999999991</c:v>
                </c:pt>
                <c:pt idx="253">
                  <c:v>9.68</c:v>
                </c:pt>
                <c:pt idx="254">
                  <c:v>9.1199999999999992</c:v>
                </c:pt>
                <c:pt idx="255">
                  <c:v>8.3699999999999992</c:v>
                </c:pt>
                <c:pt idx="256">
                  <c:v>8.56</c:v>
                </c:pt>
                <c:pt idx="257">
                  <c:v>8.64</c:v>
                </c:pt>
                <c:pt idx="258">
                  <c:v>8.76</c:v>
                </c:pt>
                <c:pt idx="259">
                  <c:v>9.34</c:v>
                </c:pt>
                <c:pt idx="260">
                  <c:v>9.1300000000000008</c:v>
                </c:pt>
                <c:pt idx="261">
                  <c:v>8.09</c:v>
                </c:pt>
                <c:pt idx="262">
                  <c:v>8.36</c:v>
                </c:pt>
                <c:pt idx="263">
                  <c:v>8.7899999999999991</c:v>
                </c:pt>
                <c:pt idx="264">
                  <c:v>8.76</c:v>
                </c:pt>
                <c:pt idx="265">
                  <c:v>8.68</c:v>
                </c:pt>
                <c:pt idx="266">
                  <c:v>8.4499999999999993</c:v>
                </c:pt>
                <c:pt idx="267">
                  <c:v>8.17</c:v>
                </c:pt>
                <c:pt idx="268">
                  <c:v>9.14</c:v>
                </c:pt>
                <c:pt idx="269">
                  <c:v>8.34</c:v>
                </c:pt>
                <c:pt idx="270">
                  <c:v>8.2200000000000006</c:v>
                </c:pt>
                <c:pt idx="271">
                  <c:v>7.86</c:v>
                </c:pt>
                <c:pt idx="272">
                  <c:v>7.64</c:v>
                </c:pt>
                <c:pt idx="273">
                  <c:v>8.01</c:v>
                </c:pt>
                <c:pt idx="274">
                  <c:v>7.95</c:v>
                </c:pt>
                <c:pt idx="275">
                  <c:v>8.9600000000000009</c:v>
                </c:pt>
                <c:pt idx="276">
                  <c:v>9.4499999999999993</c:v>
                </c:pt>
                <c:pt idx="277">
                  <c:v>8.6199999999999992</c:v>
                </c:pt>
                <c:pt idx="278">
                  <c:v>8.49</c:v>
                </c:pt>
                <c:pt idx="279">
                  <c:v>8.73</c:v>
                </c:pt>
                <c:pt idx="280">
                  <c:v>8.64</c:v>
                </c:pt>
                <c:pt idx="281">
                  <c:v>9.11</c:v>
                </c:pt>
                <c:pt idx="282">
                  <c:v>8.7899999999999991</c:v>
                </c:pt>
                <c:pt idx="283">
                  <c:v>8.9</c:v>
                </c:pt>
                <c:pt idx="284">
                  <c:v>9.66</c:v>
                </c:pt>
                <c:pt idx="285">
                  <c:v>9.26</c:v>
                </c:pt>
                <c:pt idx="286">
                  <c:v>9.19</c:v>
                </c:pt>
                <c:pt idx="287">
                  <c:v>9.08</c:v>
                </c:pt>
                <c:pt idx="288">
                  <c:v>9.02</c:v>
                </c:pt>
                <c:pt idx="289">
                  <c:v>9</c:v>
                </c:pt>
                <c:pt idx="290">
                  <c:v>7.65</c:v>
                </c:pt>
                <c:pt idx="291">
                  <c:v>7.87</c:v>
                </c:pt>
                <c:pt idx="292">
                  <c:v>7.97</c:v>
                </c:pt>
                <c:pt idx="293">
                  <c:v>8.18</c:v>
                </c:pt>
                <c:pt idx="294">
                  <c:v>8.32</c:v>
                </c:pt>
                <c:pt idx="295">
                  <c:v>8.57</c:v>
                </c:pt>
                <c:pt idx="296">
                  <c:v>8.67</c:v>
                </c:pt>
                <c:pt idx="297">
                  <c:v>9.11</c:v>
                </c:pt>
                <c:pt idx="298">
                  <c:v>9.24</c:v>
                </c:pt>
                <c:pt idx="299">
                  <c:v>8.65</c:v>
                </c:pt>
                <c:pt idx="300">
                  <c:v>8</c:v>
                </c:pt>
                <c:pt idx="301">
                  <c:v>8.76</c:v>
                </c:pt>
                <c:pt idx="302">
                  <c:v>8.4499999999999993</c:v>
                </c:pt>
                <c:pt idx="303">
                  <c:v>8.5500000000000007</c:v>
                </c:pt>
                <c:pt idx="304">
                  <c:v>8.43</c:v>
                </c:pt>
                <c:pt idx="305">
                  <c:v>8.8000000000000007</c:v>
                </c:pt>
                <c:pt idx="306">
                  <c:v>9.1</c:v>
                </c:pt>
                <c:pt idx="307">
                  <c:v>9</c:v>
                </c:pt>
                <c:pt idx="308">
                  <c:v>8.5299999999999994</c:v>
                </c:pt>
                <c:pt idx="309">
                  <c:v>8.6</c:v>
                </c:pt>
                <c:pt idx="310">
                  <c:v>8.74</c:v>
                </c:pt>
                <c:pt idx="311">
                  <c:v>9.18</c:v>
                </c:pt>
                <c:pt idx="312">
                  <c:v>9</c:v>
                </c:pt>
                <c:pt idx="313">
                  <c:v>8.0399999999999991</c:v>
                </c:pt>
                <c:pt idx="314">
                  <c:v>8.1300000000000008</c:v>
                </c:pt>
                <c:pt idx="315">
                  <c:v>8.07</c:v>
                </c:pt>
                <c:pt idx="316">
                  <c:v>7.86</c:v>
                </c:pt>
                <c:pt idx="317">
                  <c:v>8.01</c:v>
                </c:pt>
                <c:pt idx="318">
                  <c:v>8.8000000000000007</c:v>
                </c:pt>
                <c:pt idx="319">
                  <c:v>8.69</c:v>
                </c:pt>
                <c:pt idx="320">
                  <c:v>8.5</c:v>
                </c:pt>
                <c:pt idx="321">
                  <c:v>8.44</c:v>
                </c:pt>
                <c:pt idx="322">
                  <c:v>8.27</c:v>
                </c:pt>
                <c:pt idx="323">
                  <c:v>8.18</c:v>
                </c:pt>
                <c:pt idx="324">
                  <c:v>8.33</c:v>
                </c:pt>
                <c:pt idx="325">
                  <c:v>9.14</c:v>
                </c:pt>
                <c:pt idx="326">
                  <c:v>8.02</c:v>
                </c:pt>
                <c:pt idx="327">
                  <c:v>7.86</c:v>
                </c:pt>
                <c:pt idx="328">
                  <c:v>8.77</c:v>
                </c:pt>
                <c:pt idx="329">
                  <c:v>7.89</c:v>
                </c:pt>
                <c:pt idx="330">
                  <c:v>8.66</c:v>
                </c:pt>
                <c:pt idx="331">
                  <c:v>8.1199999999999992</c:v>
                </c:pt>
                <c:pt idx="332">
                  <c:v>8.2100000000000009</c:v>
                </c:pt>
                <c:pt idx="333">
                  <c:v>8.5399999999999991</c:v>
                </c:pt>
                <c:pt idx="334">
                  <c:v>8.65</c:v>
                </c:pt>
                <c:pt idx="335">
                  <c:v>9.11</c:v>
                </c:pt>
                <c:pt idx="336">
                  <c:v>8.7899999999999991</c:v>
                </c:pt>
                <c:pt idx="337">
                  <c:v>9.4700000000000006</c:v>
                </c:pt>
                <c:pt idx="338">
                  <c:v>8.74</c:v>
                </c:pt>
                <c:pt idx="339">
                  <c:v>8.66</c:v>
                </c:pt>
                <c:pt idx="340">
                  <c:v>8.4600000000000009</c:v>
                </c:pt>
                <c:pt idx="341">
                  <c:v>8.76</c:v>
                </c:pt>
                <c:pt idx="342">
                  <c:v>8.24</c:v>
                </c:pt>
                <c:pt idx="343">
                  <c:v>8.1300000000000008</c:v>
                </c:pt>
                <c:pt idx="344">
                  <c:v>7.34</c:v>
                </c:pt>
                <c:pt idx="345">
                  <c:v>7.43</c:v>
                </c:pt>
                <c:pt idx="346">
                  <c:v>7.64</c:v>
                </c:pt>
                <c:pt idx="347">
                  <c:v>7.34</c:v>
                </c:pt>
                <c:pt idx="348">
                  <c:v>7.25</c:v>
                </c:pt>
                <c:pt idx="349">
                  <c:v>8.0399999999999991</c:v>
                </c:pt>
                <c:pt idx="350">
                  <c:v>8.27</c:v>
                </c:pt>
                <c:pt idx="351">
                  <c:v>8.67</c:v>
                </c:pt>
                <c:pt idx="352">
                  <c:v>8.06</c:v>
                </c:pt>
                <c:pt idx="353">
                  <c:v>8.17</c:v>
                </c:pt>
                <c:pt idx="354">
                  <c:v>7.67</c:v>
                </c:pt>
                <c:pt idx="355">
                  <c:v>8.1199999999999992</c:v>
                </c:pt>
                <c:pt idx="356">
                  <c:v>8.77</c:v>
                </c:pt>
                <c:pt idx="357">
                  <c:v>7.89</c:v>
                </c:pt>
                <c:pt idx="358">
                  <c:v>7.64</c:v>
                </c:pt>
                <c:pt idx="359">
                  <c:v>8.44</c:v>
                </c:pt>
                <c:pt idx="360">
                  <c:v>8.64</c:v>
                </c:pt>
                <c:pt idx="361">
                  <c:v>9.5399999999999991</c:v>
                </c:pt>
                <c:pt idx="362">
                  <c:v>9.23</c:v>
                </c:pt>
                <c:pt idx="363">
                  <c:v>8.36</c:v>
                </c:pt>
                <c:pt idx="364">
                  <c:v>8.9</c:v>
                </c:pt>
                <c:pt idx="365">
                  <c:v>9.17</c:v>
                </c:pt>
                <c:pt idx="366">
                  <c:v>8.34</c:v>
                </c:pt>
                <c:pt idx="367">
                  <c:v>7.46</c:v>
                </c:pt>
                <c:pt idx="368">
                  <c:v>7.88</c:v>
                </c:pt>
                <c:pt idx="369">
                  <c:v>8.0299999999999994</c:v>
                </c:pt>
                <c:pt idx="370">
                  <c:v>8.24</c:v>
                </c:pt>
                <c:pt idx="371">
                  <c:v>9.2200000000000006</c:v>
                </c:pt>
                <c:pt idx="372">
                  <c:v>9.6199999999999992</c:v>
                </c:pt>
                <c:pt idx="373">
                  <c:v>8.5399999999999991</c:v>
                </c:pt>
                <c:pt idx="374">
                  <c:v>7.65</c:v>
                </c:pt>
                <c:pt idx="375">
                  <c:v>7.66</c:v>
                </c:pt>
                <c:pt idx="376">
                  <c:v>7.43</c:v>
                </c:pt>
                <c:pt idx="377">
                  <c:v>7.56</c:v>
                </c:pt>
                <c:pt idx="378">
                  <c:v>7.65</c:v>
                </c:pt>
                <c:pt idx="379">
                  <c:v>8.43</c:v>
                </c:pt>
                <c:pt idx="380">
                  <c:v>8.84</c:v>
                </c:pt>
                <c:pt idx="381">
                  <c:v>8.67</c:v>
                </c:pt>
                <c:pt idx="382">
                  <c:v>9.15</c:v>
                </c:pt>
                <c:pt idx="383">
                  <c:v>8.26</c:v>
                </c:pt>
                <c:pt idx="384">
                  <c:v>9.74</c:v>
                </c:pt>
                <c:pt idx="385">
                  <c:v>9.82</c:v>
                </c:pt>
                <c:pt idx="386">
                  <c:v>7.96</c:v>
                </c:pt>
                <c:pt idx="387">
                  <c:v>8.1</c:v>
                </c:pt>
                <c:pt idx="388">
                  <c:v>7.8</c:v>
                </c:pt>
                <c:pt idx="389">
                  <c:v>8.44</c:v>
                </c:pt>
                <c:pt idx="390">
                  <c:v>8.24</c:v>
                </c:pt>
                <c:pt idx="391">
                  <c:v>8.65</c:v>
                </c:pt>
                <c:pt idx="392">
                  <c:v>9.1199999999999992</c:v>
                </c:pt>
                <c:pt idx="393">
                  <c:v>8.76</c:v>
                </c:pt>
                <c:pt idx="394">
                  <c:v>9.23</c:v>
                </c:pt>
                <c:pt idx="395">
                  <c:v>9.0399999999999991</c:v>
                </c:pt>
                <c:pt idx="396">
                  <c:v>9.11</c:v>
                </c:pt>
                <c:pt idx="397">
                  <c:v>9.4499999999999993</c:v>
                </c:pt>
                <c:pt idx="398">
                  <c:v>8.7799999999999994</c:v>
                </c:pt>
                <c:pt idx="399">
                  <c:v>9.66</c:v>
                </c:pt>
              </c:numCache>
            </c:numRef>
          </c:xVal>
          <c:yVal>
            <c:numRef>
              <c:f>visa_candidates!$R$2:$R$401</c:f>
              <c:numCache>
                <c:formatCode>General</c:formatCode>
                <c:ptCount val="400"/>
                <c:pt idx="0">
                  <c:v>0.92</c:v>
                </c:pt>
                <c:pt idx="1">
                  <c:v>0.76</c:v>
                </c:pt>
                <c:pt idx="2">
                  <c:v>0.72</c:v>
                </c:pt>
                <c:pt idx="3">
                  <c:v>0.8</c:v>
                </c:pt>
                <c:pt idx="4">
                  <c:v>0.65</c:v>
                </c:pt>
                <c:pt idx="5">
                  <c:v>0.9</c:v>
                </c:pt>
                <c:pt idx="6">
                  <c:v>0.75</c:v>
                </c:pt>
                <c:pt idx="7">
                  <c:v>0.68</c:v>
                </c:pt>
                <c:pt idx="8">
                  <c:v>0.5</c:v>
                </c:pt>
                <c:pt idx="9">
                  <c:v>0.45</c:v>
                </c:pt>
                <c:pt idx="10">
                  <c:v>0.52</c:v>
                </c:pt>
                <c:pt idx="11">
                  <c:v>0.84</c:v>
                </c:pt>
                <c:pt idx="12">
                  <c:v>0.78</c:v>
                </c:pt>
                <c:pt idx="13">
                  <c:v>0.62</c:v>
                </c:pt>
                <c:pt idx="14">
                  <c:v>0.61</c:v>
                </c:pt>
                <c:pt idx="15">
                  <c:v>0.54</c:v>
                </c:pt>
                <c:pt idx="16">
                  <c:v>0.66</c:v>
                </c:pt>
                <c:pt idx="17">
                  <c:v>0.65</c:v>
                </c:pt>
                <c:pt idx="18">
                  <c:v>0.63</c:v>
                </c:pt>
                <c:pt idx="19">
                  <c:v>0.62</c:v>
                </c:pt>
                <c:pt idx="20">
                  <c:v>0.64</c:v>
                </c:pt>
                <c:pt idx="21">
                  <c:v>0.7</c:v>
                </c:pt>
                <c:pt idx="22">
                  <c:v>0.94</c:v>
                </c:pt>
                <c:pt idx="23">
                  <c:v>0.95</c:v>
                </c:pt>
                <c:pt idx="24">
                  <c:v>0.97</c:v>
                </c:pt>
                <c:pt idx="25">
                  <c:v>0.94</c:v>
                </c:pt>
                <c:pt idx="26">
                  <c:v>0.76</c:v>
                </c:pt>
                <c:pt idx="27">
                  <c:v>0.44</c:v>
                </c:pt>
                <c:pt idx="28">
                  <c:v>0.46</c:v>
                </c:pt>
                <c:pt idx="29">
                  <c:v>0.54</c:v>
                </c:pt>
                <c:pt idx="30">
                  <c:v>0.65</c:v>
                </c:pt>
                <c:pt idx="31">
                  <c:v>0.74</c:v>
                </c:pt>
                <c:pt idx="32">
                  <c:v>0.91</c:v>
                </c:pt>
                <c:pt idx="33">
                  <c:v>0.9</c:v>
                </c:pt>
                <c:pt idx="34">
                  <c:v>0.94</c:v>
                </c:pt>
                <c:pt idx="35">
                  <c:v>0.88</c:v>
                </c:pt>
                <c:pt idx="36">
                  <c:v>0.64</c:v>
                </c:pt>
                <c:pt idx="37">
                  <c:v>0.57999999999999996</c:v>
                </c:pt>
                <c:pt idx="38">
                  <c:v>0.52</c:v>
                </c:pt>
                <c:pt idx="39">
                  <c:v>0.48</c:v>
                </c:pt>
                <c:pt idx="40">
                  <c:v>0.46</c:v>
                </c:pt>
                <c:pt idx="41">
                  <c:v>0.49</c:v>
                </c:pt>
                <c:pt idx="42">
                  <c:v>0.53</c:v>
                </c:pt>
                <c:pt idx="43">
                  <c:v>0.87</c:v>
                </c:pt>
                <c:pt idx="44">
                  <c:v>0.91</c:v>
                </c:pt>
                <c:pt idx="45">
                  <c:v>0.88</c:v>
                </c:pt>
                <c:pt idx="46">
                  <c:v>0.86</c:v>
                </c:pt>
                <c:pt idx="47">
                  <c:v>0.89</c:v>
                </c:pt>
                <c:pt idx="48">
                  <c:v>0.82</c:v>
                </c:pt>
                <c:pt idx="49">
                  <c:v>0.78</c:v>
                </c:pt>
                <c:pt idx="50">
                  <c:v>0.76</c:v>
                </c:pt>
                <c:pt idx="51">
                  <c:v>0.56000000000000005</c:v>
                </c:pt>
                <c:pt idx="52">
                  <c:v>0.78</c:v>
                </c:pt>
                <c:pt idx="53">
                  <c:v>0.72</c:v>
                </c:pt>
                <c:pt idx="54">
                  <c:v>0.7</c:v>
                </c:pt>
                <c:pt idx="55">
                  <c:v>0.64</c:v>
                </c:pt>
                <c:pt idx="56">
                  <c:v>0.64</c:v>
                </c:pt>
                <c:pt idx="57">
                  <c:v>0.46</c:v>
                </c:pt>
                <c:pt idx="58">
                  <c:v>0.36</c:v>
                </c:pt>
                <c:pt idx="59">
                  <c:v>0.42</c:v>
                </c:pt>
                <c:pt idx="60">
                  <c:v>0.48</c:v>
                </c:pt>
                <c:pt idx="61">
                  <c:v>0.47</c:v>
                </c:pt>
                <c:pt idx="62">
                  <c:v>0.54</c:v>
                </c:pt>
                <c:pt idx="63">
                  <c:v>0.56000000000000005</c:v>
                </c:pt>
                <c:pt idx="64">
                  <c:v>0.52</c:v>
                </c:pt>
                <c:pt idx="65">
                  <c:v>0.55000000000000004</c:v>
                </c:pt>
                <c:pt idx="66">
                  <c:v>0.61</c:v>
                </c:pt>
                <c:pt idx="67">
                  <c:v>0.56999999999999995</c:v>
                </c:pt>
                <c:pt idx="68">
                  <c:v>0.68</c:v>
                </c:pt>
                <c:pt idx="69">
                  <c:v>0.78</c:v>
                </c:pt>
                <c:pt idx="70">
                  <c:v>0.94</c:v>
                </c:pt>
                <c:pt idx="71">
                  <c:v>0.96</c:v>
                </c:pt>
                <c:pt idx="72">
                  <c:v>0.93</c:v>
                </c:pt>
                <c:pt idx="73">
                  <c:v>0.84</c:v>
                </c:pt>
                <c:pt idx="74">
                  <c:v>0.74</c:v>
                </c:pt>
                <c:pt idx="75">
                  <c:v>0.72</c:v>
                </c:pt>
                <c:pt idx="76">
                  <c:v>0.74</c:v>
                </c:pt>
                <c:pt idx="77">
                  <c:v>0.64</c:v>
                </c:pt>
                <c:pt idx="78">
                  <c:v>0.44</c:v>
                </c:pt>
                <c:pt idx="79">
                  <c:v>0.46</c:v>
                </c:pt>
                <c:pt idx="80">
                  <c:v>0.5</c:v>
                </c:pt>
                <c:pt idx="81">
                  <c:v>0.96</c:v>
                </c:pt>
                <c:pt idx="82">
                  <c:v>0.92</c:v>
                </c:pt>
                <c:pt idx="83">
                  <c:v>0.92</c:v>
                </c:pt>
                <c:pt idx="84">
                  <c:v>0.94</c:v>
                </c:pt>
                <c:pt idx="85">
                  <c:v>0.76</c:v>
                </c:pt>
                <c:pt idx="86">
                  <c:v>0.72</c:v>
                </c:pt>
                <c:pt idx="87">
                  <c:v>0.66</c:v>
                </c:pt>
                <c:pt idx="88">
                  <c:v>0.64</c:v>
                </c:pt>
                <c:pt idx="89">
                  <c:v>0.74</c:v>
                </c:pt>
                <c:pt idx="90">
                  <c:v>0.64</c:v>
                </c:pt>
                <c:pt idx="91">
                  <c:v>0.38</c:v>
                </c:pt>
                <c:pt idx="92">
                  <c:v>0.34</c:v>
                </c:pt>
                <c:pt idx="93">
                  <c:v>0.44</c:v>
                </c:pt>
                <c:pt idx="94">
                  <c:v>0.36</c:v>
                </c:pt>
                <c:pt idx="95">
                  <c:v>0.42</c:v>
                </c:pt>
                <c:pt idx="96">
                  <c:v>0.48</c:v>
                </c:pt>
                <c:pt idx="97">
                  <c:v>0.86</c:v>
                </c:pt>
                <c:pt idx="98">
                  <c:v>0.9</c:v>
                </c:pt>
                <c:pt idx="99">
                  <c:v>0.79</c:v>
                </c:pt>
                <c:pt idx="100">
                  <c:v>0.71</c:v>
                </c:pt>
                <c:pt idx="101">
                  <c:v>0.64</c:v>
                </c:pt>
                <c:pt idx="102">
                  <c:v>0.62</c:v>
                </c:pt>
                <c:pt idx="103">
                  <c:v>0.56999999999999995</c:v>
                </c:pt>
                <c:pt idx="104">
                  <c:v>0.74</c:v>
                </c:pt>
                <c:pt idx="105">
                  <c:v>0.69</c:v>
                </c:pt>
                <c:pt idx="106">
                  <c:v>0.87</c:v>
                </c:pt>
                <c:pt idx="107">
                  <c:v>0.91</c:v>
                </c:pt>
                <c:pt idx="108">
                  <c:v>0.93</c:v>
                </c:pt>
                <c:pt idx="109">
                  <c:v>0.68</c:v>
                </c:pt>
                <c:pt idx="110">
                  <c:v>0.61</c:v>
                </c:pt>
                <c:pt idx="111">
                  <c:v>0.69</c:v>
                </c:pt>
                <c:pt idx="112">
                  <c:v>0.62</c:v>
                </c:pt>
                <c:pt idx="113">
                  <c:v>0.72</c:v>
                </c:pt>
                <c:pt idx="114">
                  <c:v>0.59</c:v>
                </c:pt>
                <c:pt idx="115">
                  <c:v>0.66</c:v>
                </c:pt>
                <c:pt idx="116">
                  <c:v>0.56000000000000005</c:v>
                </c:pt>
                <c:pt idx="117">
                  <c:v>0.45</c:v>
                </c:pt>
                <c:pt idx="118">
                  <c:v>0.47</c:v>
                </c:pt>
                <c:pt idx="119">
                  <c:v>0.71</c:v>
                </c:pt>
                <c:pt idx="120">
                  <c:v>0.94</c:v>
                </c:pt>
                <c:pt idx="121">
                  <c:v>0.94</c:v>
                </c:pt>
                <c:pt idx="122">
                  <c:v>0.56999999999999995</c:v>
                </c:pt>
                <c:pt idx="123">
                  <c:v>0.61</c:v>
                </c:pt>
                <c:pt idx="124">
                  <c:v>0.56999999999999995</c:v>
                </c:pt>
                <c:pt idx="125">
                  <c:v>0.64</c:v>
                </c:pt>
                <c:pt idx="126">
                  <c:v>0.85</c:v>
                </c:pt>
                <c:pt idx="127">
                  <c:v>0.78</c:v>
                </c:pt>
                <c:pt idx="128">
                  <c:v>0.84</c:v>
                </c:pt>
                <c:pt idx="129">
                  <c:v>0.92</c:v>
                </c:pt>
                <c:pt idx="130">
                  <c:v>0.96</c:v>
                </c:pt>
                <c:pt idx="131">
                  <c:v>0.77</c:v>
                </c:pt>
                <c:pt idx="132">
                  <c:v>0.71</c:v>
                </c:pt>
                <c:pt idx="133">
                  <c:v>0.79</c:v>
                </c:pt>
                <c:pt idx="134">
                  <c:v>0.89</c:v>
                </c:pt>
                <c:pt idx="135">
                  <c:v>0.82</c:v>
                </c:pt>
                <c:pt idx="136">
                  <c:v>0.76</c:v>
                </c:pt>
                <c:pt idx="137">
                  <c:v>0.71</c:v>
                </c:pt>
                <c:pt idx="138">
                  <c:v>0.8</c:v>
                </c:pt>
                <c:pt idx="139">
                  <c:v>0.78</c:v>
                </c:pt>
                <c:pt idx="140">
                  <c:v>0.84</c:v>
                </c:pt>
                <c:pt idx="141">
                  <c:v>0.9</c:v>
                </c:pt>
                <c:pt idx="142">
                  <c:v>0.92</c:v>
                </c:pt>
                <c:pt idx="143">
                  <c:v>0.97</c:v>
                </c:pt>
                <c:pt idx="144">
                  <c:v>0.8</c:v>
                </c:pt>
                <c:pt idx="145">
                  <c:v>0.81</c:v>
                </c:pt>
                <c:pt idx="146">
                  <c:v>0.75</c:v>
                </c:pt>
                <c:pt idx="147">
                  <c:v>0.83</c:v>
                </c:pt>
                <c:pt idx="148">
                  <c:v>0.96</c:v>
                </c:pt>
                <c:pt idx="149">
                  <c:v>0.79</c:v>
                </c:pt>
                <c:pt idx="150">
                  <c:v>0.93</c:v>
                </c:pt>
                <c:pt idx="151">
                  <c:v>0.94</c:v>
                </c:pt>
                <c:pt idx="152">
                  <c:v>0.86</c:v>
                </c:pt>
                <c:pt idx="153">
                  <c:v>0.79</c:v>
                </c:pt>
                <c:pt idx="154">
                  <c:v>0.8</c:v>
                </c:pt>
                <c:pt idx="155">
                  <c:v>0.77</c:v>
                </c:pt>
                <c:pt idx="156">
                  <c:v>0.7</c:v>
                </c:pt>
                <c:pt idx="157">
                  <c:v>0.65</c:v>
                </c:pt>
                <c:pt idx="158">
                  <c:v>0.61</c:v>
                </c:pt>
                <c:pt idx="159">
                  <c:v>0.52</c:v>
                </c:pt>
                <c:pt idx="160">
                  <c:v>0.56999999999999995</c:v>
                </c:pt>
                <c:pt idx="161">
                  <c:v>0.53</c:v>
                </c:pt>
                <c:pt idx="162">
                  <c:v>0.67</c:v>
                </c:pt>
                <c:pt idx="163">
                  <c:v>0.68</c:v>
                </c:pt>
                <c:pt idx="164">
                  <c:v>0.81</c:v>
                </c:pt>
                <c:pt idx="165">
                  <c:v>0.78</c:v>
                </c:pt>
                <c:pt idx="166">
                  <c:v>0.65</c:v>
                </c:pt>
                <c:pt idx="167">
                  <c:v>0.64</c:v>
                </c:pt>
                <c:pt idx="168">
                  <c:v>0.64</c:v>
                </c:pt>
                <c:pt idx="169">
                  <c:v>0.65</c:v>
                </c:pt>
                <c:pt idx="170">
                  <c:v>0.68</c:v>
                </c:pt>
                <c:pt idx="171">
                  <c:v>0.89</c:v>
                </c:pt>
                <c:pt idx="172">
                  <c:v>0.86</c:v>
                </c:pt>
                <c:pt idx="173">
                  <c:v>0.89</c:v>
                </c:pt>
                <c:pt idx="174">
                  <c:v>0.87</c:v>
                </c:pt>
                <c:pt idx="175">
                  <c:v>0.85</c:v>
                </c:pt>
                <c:pt idx="176">
                  <c:v>0.9</c:v>
                </c:pt>
                <c:pt idx="177">
                  <c:v>0.82</c:v>
                </c:pt>
                <c:pt idx="178">
                  <c:v>0.72</c:v>
                </c:pt>
                <c:pt idx="179">
                  <c:v>0.73</c:v>
                </c:pt>
                <c:pt idx="180">
                  <c:v>0.71</c:v>
                </c:pt>
                <c:pt idx="181">
                  <c:v>0.71</c:v>
                </c:pt>
                <c:pt idx="182">
                  <c:v>0.68</c:v>
                </c:pt>
                <c:pt idx="183">
                  <c:v>0.75</c:v>
                </c:pt>
                <c:pt idx="184">
                  <c:v>0.72</c:v>
                </c:pt>
                <c:pt idx="185">
                  <c:v>0.89</c:v>
                </c:pt>
                <c:pt idx="186">
                  <c:v>0.84</c:v>
                </c:pt>
                <c:pt idx="187">
                  <c:v>0.93</c:v>
                </c:pt>
                <c:pt idx="188">
                  <c:v>0.93</c:v>
                </c:pt>
                <c:pt idx="189">
                  <c:v>0.88</c:v>
                </c:pt>
                <c:pt idx="190">
                  <c:v>0.9</c:v>
                </c:pt>
                <c:pt idx="191">
                  <c:v>0.87</c:v>
                </c:pt>
                <c:pt idx="192">
                  <c:v>0.86</c:v>
                </c:pt>
                <c:pt idx="193">
                  <c:v>0.94</c:v>
                </c:pt>
                <c:pt idx="194">
                  <c:v>0.77</c:v>
                </c:pt>
                <c:pt idx="195">
                  <c:v>0.78</c:v>
                </c:pt>
                <c:pt idx="196">
                  <c:v>0.73</c:v>
                </c:pt>
                <c:pt idx="197">
                  <c:v>0.73</c:v>
                </c:pt>
                <c:pt idx="198">
                  <c:v>0.7</c:v>
                </c:pt>
                <c:pt idx="199">
                  <c:v>0.72</c:v>
                </c:pt>
                <c:pt idx="200">
                  <c:v>0.73</c:v>
                </c:pt>
                <c:pt idx="201">
                  <c:v>0.72</c:v>
                </c:pt>
                <c:pt idx="202">
                  <c:v>0.97</c:v>
                </c:pt>
                <c:pt idx="203">
                  <c:v>0.97</c:v>
                </c:pt>
                <c:pt idx="204">
                  <c:v>0.69</c:v>
                </c:pt>
                <c:pt idx="205">
                  <c:v>0.56999999999999995</c:v>
                </c:pt>
                <c:pt idx="206">
                  <c:v>0.63</c:v>
                </c:pt>
                <c:pt idx="207">
                  <c:v>0.66</c:v>
                </c:pt>
                <c:pt idx="208">
                  <c:v>0.64</c:v>
                </c:pt>
                <c:pt idx="209">
                  <c:v>0.68</c:v>
                </c:pt>
                <c:pt idx="210">
                  <c:v>0.79</c:v>
                </c:pt>
                <c:pt idx="211">
                  <c:v>0.82</c:v>
                </c:pt>
                <c:pt idx="212">
                  <c:v>0.95</c:v>
                </c:pt>
                <c:pt idx="213">
                  <c:v>0.96</c:v>
                </c:pt>
                <c:pt idx="214">
                  <c:v>0.94</c:v>
                </c:pt>
                <c:pt idx="215">
                  <c:v>0.93</c:v>
                </c:pt>
                <c:pt idx="216">
                  <c:v>0.91</c:v>
                </c:pt>
                <c:pt idx="217">
                  <c:v>0.85</c:v>
                </c:pt>
                <c:pt idx="218">
                  <c:v>0.84</c:v>
                </c:pt>
                <c:pt idx="219">
                  <c:v>0.74</c:v>
                </c:pt>
                <c:pt idx="220">
                  <c:v>0.76</c:v>
                </c:pt>
                <c:pt idx="221">
                  <c:v>0.75</c:v>
                </c:pt>
                <c:pt idx="222">
                  <c:v>0.76</c:v>
                </c:pt>
                <c:pt idx="223">
                  <c:v>0.71</c:v>
                </c:pt>
                <c:pt idx="224">
                  <c:v>0.67</c:v>
                </c:pt>
                <c:pt idx="225">
                  <c:v>0.61</c:v>
                </c:pt>
                <c:pt idx="226">
                  <c:v>0.63</c:v>
                </c:pt>
                <c:pt idx="227">
                  <c:v>0.64</c:v>
                </c:pt>
                <c:pt idx="228">
                  <c:v>0.71</c:v>
                </c:pt>
                <c:pt idx="229">
                  <c:v>0.82</c:v>
                </c:pt>
                <c:pt idx="230">
                  <c:v>0.73</c:v>
                </c:pt>
                <c:pt idx="231">
                  <c:v>0.74</c:v>
                </c:pt>
                <c:pt idx="232">
                  <c:v>0.69</c:v>
                </c:pt>
                <c:pt idx="233">
                  <c:v>0.64</c:v>
                </c:pt>
                <c:pt idx="234">
                  <c:v>0.91</c:v>
                </c:pt>
                <c:pt idx="235">
                  <c:v>0.88</c:v>
                </c:pt>
                <c:pt idx="236">
                  <c:v>0.85</c:v>
                </c:pt>
                <c:pt idx="237">
                  <c:v>0.86</c:v>
                </c:pt>
                <c:pt idx="238">
                  <c:v>0.7</c:v>
                </c:pt>
                <c:pt idx="239">
                  <c:v>0.59</c:v>
                </c:pt>
                <c:pt idx="240">
                  <c:v>0.6</c:v>
                </c:pt>
                <c:pt idx="241">
                  <c:v>0.65</c:v>
                </c:pt>
                <c:pt idx="242">
                  <c:v>0.7</c:v>
                </c:pt>
                <c:pt idx="243">
                  <c:v>0.76</c:v>
                </c:pt>
                <c:pt idx="244">
                  <c:v>0.63</c:v>
                </c:pt>
                <c:pt idx="245">
                  <c:v>0.81</c:v>
                </c:pt>
                <c:pt idx="246">
                  <c:v>0.72</c:v>
                </c:pt>
                <c:pt idx="247">
                  <c:v>0.71</c:v>
                </c:pt>
                <c:pt idx="248">
                  <c:v>0.8</c:v>
                </c:pt>
                <c:pt idx="249">
                  <c:v>0.77</c:v>
                </c:pt>
                <c:pt idx="250">
                  <c:v>0.74</c:v>
                </c:pt>
                <c:pt idx="251">
                  <c:v>0.7</c:v>
                </c:pt>
                <c:pt idx="252">
                  <c:v>0.71</c:v>
                </c:pt>
                <c:pt idx="253">
                  <c:v>0.93</c:v>
                </c:pt>
                <c:pt idx="254">
                  <c:v>0.85</c:v>
                </c:pt>
                <c:pt idx="255">
                  <c:v>0.79</c:v>
                </c:pt>
                <c:pt idx="256">
                  <c:v>0.76</c:v>
                </c:pt>
                <c:pt idx="257">
                  <c:v>0.78</c:v>
                </c:pt>
                <c:pt idx="258">
                  <c:v>0.77</c:v>
                </c:pt>
                <c:pt idx="259">
                  <c:v>0.9</c:v>
                </c:pt>
                <c:pt idx="260">
                  <c:v>0.87</c:v>
                </c:pt>
                <c:pt idx="261">
                  <c:v>0.71</c:v>
                </c:pt>
                <c:pt idx="262">
                  <c:v>0.7</c:v>
                </c:pt>
                <c:pt idx="263">
                  <c:v>0.7</c:v>
                </c:pt>
                <c:pt idx="264">
                  <c:v>0.75</c:v>
                </c:pt>
                <c:pt idx="265">
                  <c:v>0.71</c:v>
                </c:pt>
                <c:pt idx="266">
                  <c:v>0.72</c:v>
                </c:pt>
                <c:pt idx="267">
                  <c:v>0.73</c:v>
                </c:pt>
                <c:pt idx="268">
                  <c:v>0.83</c:v>
                </c:pt>
                <c:pt idx="269">
                  <c:v>0.77</c:v>
                </c:pt>
                <c:pt idx="270">
                  <c:v>0.72</c:v>
                </c:pt>
                <c:pt idx="271">
                  <c:v>0.54</c:v>
                </c:pt>
                <c:pt idx="272">
                  <c:v>0.49</c:v>
                </c:pt>
                <c:pt idx="273">
                  <c:v>0.52</c:v>
                </c:pt>
                <c:pt idx="274">
                  <c:v>0.57999999999999996</c:v>
                </c:pt>
                <c:pt idx="275">
                  <c:v>0.78</c:v>
                </c:pt>
                <c:pt idx="276">
                  <c:v>0.89</c:v>
                </c:pt>
                <c:pt idx="277">
                  <c:v>0.7</c:v>
                </c:pt>
                <c:pt idx="278">
                  <c:v>0.66</c:v>
                </c:pt>
                <c:pt idx="279">
                  <c:v>0.67</c:v>
                </c:pt>
                <c:pt idx="280">
                  <c:v>0.68</c:v>
                </c:pt>
                <c:pt idx="281">
                  <c:v>0.8</c:v>
                </c:pt>
                <c:pt idx="282">
                  <c:v>0.81</c:v>
                </c:pt>
                <c:pt idx="283">
                  <c:v>0.8</c:v>
                </c:pt>
                <c:pt idx="284">
                  <c:v>0.94</c:v>
                </c:pt>
                <c:pt idx="285">
                  <c:v>0.93</c:v>
                </c:pt>
                <c:pt idx="286">
                  <c:v>0.92</c:v>
                </c:pt>
                <c:pt idx="287">
                  <c:v>0.89</c:v>
                </c:pt>
                <c:pt idx="288">
                  <c:v>0.82</c:v>
                </c:pt>
                <c:pt idx="289">
                  <c:v>0.79</c:v>
                </c:pt>
                <c:pt idx="290">
                  <c:v>0.57999999999999996</c:v>
                </c:pt>
                <c:pt idx="291">
                  <c:v>0.56000000000000005</c:v>
                </c:pt>
                <c:pt idx="292">
                  <c:v>0.56000000000000005</c:v>
                </c:pt>
                <c:pt idx="293">
                  <c:v>0.64</c:v>
                </c:pt>
                <c:pt idx="294">
                  <c:v>0.61</c:v>
                </c:pt>
                <c:pt idx="295">
                  <c:v>0.68</c:v>
                </c:pt>
                <c:pt idx="296">
                  <c:v>0.76</c:v>
                </c:pt>
                <c:pt idx="297">
                  <c:v>0.86</c:v>
                </c:pt>
                <c:pt idx="298">
                  <c:v>0.9</c:v>
                </c:pt>
                <c:pt idx="299">
                  <c:v>0.71</c:v>
                </c:pt>
                <c:pt idx="300">
                  <c:v>0.62</c:v>
                </c:pt>
                <c:pt idx="301">
                  <c:v>0.66</c:v>
                </c:pt>
                <c:pt idx="302">
                  <c:v>0.65</c:v>
                </c:pt>
                <c:pt idx="303">
                  <c:v>0.73</c:v>
                </c:pt>
                <c:pt idx="304">
                  <c:v>0.62</c:v>
                </c:pt>
                <c:pt idx="305">
                  <c:v>0.74</c:v>
                </c:pt>
                <c:pt idx="306">
                  <c:v>0.79</c:v>
                </c:pt>
                <c:pt idx="307">
                  <c:v>0.8</c:v>
                </c:pt>
                <c:pt idx="308">
                  <c:v>0.69</c:v>
                </c:pt>
                <c:pt idx="309">
                  <c:v>0.7</c:v>
                </c:pt>
                <c:pt idx="310">
                  <c:v>0.76</c:v>
                </c:pt>
                <c:pt idx="311">
                  <c:v>0.84</c:v>
                </c:pt>
                <c:pt idx="312">
                  <c:v>0.78</c:v>
                </c:pt>
                <c:pt idx="313">
                  <c:v>0.67</c:v>
                </c:pt>
                <c:pt idx="314">
                  <c:v>0.66</c:v>
                </c:pt>
                <c:pt idx="315">
                  <c:v>0.65</c:v>
                </c:pt>
                <c:pt idx="316">
                  <c:v>0.54</c:v>
                </c:pt>
                <c:pt idx="317">
                  <c:v>0.57999999999999996</c:v>
                </c:pt>
                <c:pt idx="318">
                  <c:v>0.79</c:v>
                </c:pt>
                <c:pt idx="319">
                  <c:v>0.8</c:v>
                </c:pt>
                <c:pt idx="320">
                  <c:v>0.75</c:v>
                </c:pt>
                <c:pt idx="321">
                  <c:v>0.73</c:v>
                </c:pt>
                <c:pt idx="322">
                  <c:v>0.72</c:v>
                </c:pt>
                <c:pt idx="323">
                  <c:v>0.62</c:v>
                </c:pt>
                <c:pt idx="324">
                  <c:v>0.67</c:v>
                </c:pt>
                <c:pt idx="325">
                  <c:v>0.81</c:v>
                </c:pt>
                <c:pt idx="326">
                  <c:v>0.63</c:v>
                </c:pt>
                <c:pt idx="327">
                  <c:v>0.69</c:v>
                </c:pt>
                <c:pt idx="328">
                  <c:v>0.8</c:v>
                </c:pt>
                <c:pt idx="329">
                  <c:v>0.43</c:v>
                </c:pt>
                <c:pt idx="330">
                  <c:v>0.8</c:v>
                </c:pt>
                <c:pt idx="331">
                  <c:v>0.73</c:v>
                </c:pt>
                <c:pt idx="332">
                  <c:v>0.75</c:v>
                </c:pt>
                <c:pt idx="333">
                  <c:v>0.71</c:v>
                </c:pt>
                <c:pt idx="334">
                  <c:v>0.73</c:v>
                </c:pt>
                <c:pt idx="335">
                  <c:v>0.83</c:v>
                </c:pt>
                <c:pt idx="336">
                  <c:v>0.72</c:v>
                </c:pt>
                <c:pt idx="337">
                  <c:v>0.94</c:v>
                </c:pt>
                <c:pt idx="338">
                  <c:v>0.81</c:v>
                </c:pt>
                <c:pt idx="339">
                  <c:v>0.81</c:v>
                </c:pt>
                <c:pt idx="340">
                  <c:v>0.75</c:v>
                </c:pt>
                <c:pt idx="341">
                  <c:v>0.79</c:v>
                </c:pt>
                <c:pt idx="342">
                  <c:v>0.57999999999999996</c:v>
                </c:pt>
                <c:pt idx="343">
                  <c:v>0.59</c:v>
                </c:pt>
                <c:pt idx="344">
                  <c:v>0.47</c:v>
                </c:pt>
                <c:pt idx="345">
                  <c:v>0.49</c:v>
                </c:pt>
                <c:pt idx="346">
                  <c:v>0.47</c:v>
                </c:pt>
                <c:pt idx="347">
                  <c:v>0.42</c:v>
                </c:pt>
                <c:pt idx="348">
                  <c:v>0.56999999999999995</c:v>
                </c:pt>
                <c:pt idx="349">
                  <c:v>0.62</c:v>
                </c:pt>
                <c:pt idx="350">
                  <c:v>0.74</c:v>
                </c:pt>
                <c:pt idx="351">
                  <c:v>0.73</c:v>
                </c:pt>
                <c:pt idx="352">
                  <c:v>0.64</c:v>
                </c:pt>
                <c:pt idx="353">
                  <c:v>0.63</c:v>
                </c:pt>
                <c:pt idx="354">
                  <c:v>0.59</c:v>
                </c:pt>
                <c:pt idx="355">
                  <c:v>0.73</c:v>
                </c:pt>
                <c:pt idx="356">
                  <c:v>0.79</c:v>
                </c:pt>
                <c:pt idx="357">
                  <c:v>0.68</c:v>
                </c:pt>
                <c:pt idx="358">
                  <c:v>0.7</c:v>
                </c:pt>
                <c:pt idx="359">
                  <c:v>0.81</c:v>
                </c:pt>
                <c:pt idx="360">
                  <c:v>0.85</c:v>
                </c:pt>
                <c:pt idx="361">
                  <c:v>0.93</c:v>
                </c:pt>
                <c:pt idx="362">
                  <c:v>0.91</c:v>
                </c:pt>
                <c:pt idx="363">
                  <c:v>0.69</c:v>
                </c:pt>
                <c:pt idx="364">
                  <c:v>0.77</c:v>
                </c:pt>
                <c:pt idx="365">
                  <c:v>0.86</c:v>
                </c:pt>
                <c:pt idx="366">
                  <c:v>0.74</c:v>
                </c:pt>
                <c:pt idx="367">
                  <c:v>0.56999999999999995</c:v>
                </c:pt>
                <c:pt idx="368">
                  <c:v>0.51</c:v>
                </c:pt>
                <c:pt idx="369">
                  <c:v>0.67</c:v>
                </c:pt>
                <c:pt idx="370">
                  <c:v>0.72</c:v>
                </c:pt>
                <c:pt idx="371">
                  <c:v>0.89</c:v>
                </c:pt>
                <c:pt idx="372">
                  <c:v>0.95</c:v>
                </c:pt>
                <c:pt idx="373">
                  <c:v>0.79</c:v>
                </c:pt>
                <c:pt idx="374">
                  <c:v>0.39</c:v>
                </c:pt>
                <c:pt idx="375">
                  <c:v>0.38</c:v>
                </c:pt>
                <c:pt idx="376">
                  <c:v>0.34</c:v>
                </c:pt>
                <c:pt idx="377">
                  <c:v>0.47</c:v>
                </c:pt>
                <c:pt idx="378">
                  <c:v>0.56000000000000005</c:v>
                </c:pt>
                <c:pt idx="379">
                  <c:v>0.71</c:v>
                </c:pt>
                <c:pt idx="380">
                  <c:v>0.78</c:v>
                </c:pt>
                <c:pt idx="381">
                  <c:v>0.73</c:v>
                </c:pt>
                <c:pt idx="382">
                  <c:v>0.82</c:v>
                </c:pt>
                <c:pt idx="383">
                  <c:v>0.62</c:v>
                </c:pt>
                <c:pt idx="384">
                  <c:v>0.96</c:v>
                </c:pt>
                <c:pt idx="385">
                  <c:v>0.96</c:v>
                </c:pt>
                <c:pt idx="386">
                  <c:v>0.46</c:v>
                </c:pt>
                <c:pt idx="387">
                  <c:v>0.53</c:v>
                </c:pt>
                <c:pt idx="388">
                  <c:v>0.49</c:v>
                </c:pt>
                <c:pt idx="389">
                  <c:v>0.76</c:v>
                </c:pt>
                <c:pt idx="390">
                  <c:v>0.64</c:v>
                </c:pt>
                <c:pt idx="391">
                  <c:v>0.71</c:v>
                </c:pt>
                <c:pt idx="392">
                  <c:v>0.84</c:v>
                </c:pt>
                <c:pt idx="393">
                  <c:v>0.77</c:v>
                </c:pt>
                <c:pt idx="394">
                  <c:v>0.89</c:v>
                </c:pt>
                <c:pt idx="395">
                  <c:v>0.82</c:v>
                </c:pt>
                <c:pt idx="396">
                  <c:v>0.84</c:v>
                </c:pt>
                <c:pt idx="397">
                  <c:v>0.91</c:v>
                </c:pt>
                <c:pt idx="398">
                  <c:v>0.67</c:v>
                </c:pt>
                <c:pt idx="399">
                  <c:v>0.95</c:v>
                </c:pt>
              </c:numCache>
            </c:numRef>
          </c:yVal>
          <c:smooth val="0"/>
          <c:extLst>
            <c:ext xmlns:c16="http://schemas.microsoft.com/office/drawing/2014/chart" uri="{C3380CC4-5D6E-409C-BE32-E72D297353CC}">
              <c16:uniqueId val="{00000001-A9BD-454E-8DB7-47A793EC2BDB}"/>
            </c:ext>
          </c:extLst>
        </c:ser>
        <c:dLbls>
          <c:showLegendKey val="0"/>
          <c:showVal val="0"/>
          <c:showCatName val="0"/>
          <c:showSerName val="0"/>
          <c:showPercent val="0"/>
          <c:showBubbleSize val="0"/>
        </c:dLbls>
        <c:axId val="811717551"/>
        <c:axId val="811717967"/>
      </c:scatterChart>
      <c:valAx>
        <c:axId val="81171755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US"/>
                  <a:t>cgpa</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11717967"/>
        <c:crosses val="autoZero"/>
        <c:crossBetween val="midCat"/>
      </c:valAx>
      <c:valAx>
        <c:axId val="81171796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US"/>
                  <a:t>chance_of_visa_approval</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11717551"/>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'parents_annual_income' and 'chance_of_visa_approval' appear to form a cluster with </a:t>
            </a:r>
            <a:r>
              <a:rPr lang="en-US">
                <a:solidFill>
                  <a:srgbClr val="DD5A13"/>
                </a:solidFill>
              </a:rPr>
              <a:t>4</a:t>
            </a:r>
            <a:r>
              <a:rPr lang="en-US"/>
              <a:t> outliers.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chance_of_visa_approval</c:v>
          </c:tx>
          <c:spPr>
            <a:ln w="25400" cap="rnd">
              <a:noFill/>
              <a:round/>
            </a:ln>
            <a:effectLst/>
          </c:spPr>
          <c:marker>
            <c:symbol val="circle"/>
            <c:size val="7"/>
            <c:spPr>
              <a:solidFill>
                <a:srgbClr val="D2D2D2"/>
              </a:solidFill>
              <a:ln w="9525">
                <a:solidFill>
                  <a:srgbClr val="FFFFFF"/>
                </a:solidFill>
                <a:prstDash val="solid"/>
              </a:ln>
              <a:effectLst/>
            </c:spPr>
          </c:marker>
          <c:dPt>
            <c:idx val="58"/>
            <c:marker>
              <c:symbol val="circle"/>
              <c:size val="7"/>
              <c:spPr>
                <a:solidFill>
                  <a:srgbClr val="ED7331"/>
                </a:solidFill>
                <a:ln w="9525">
                  <a:solidFill>
                    <a:srgbClr val="FFFFFF"/>
                  </a:solidFill>
                  <a:prstDash val="solid"/>
                </a:ln>
                <a:effectLst/>
              </c:spPr>
            </c:marker>
            <c:bubble3D val="0"/>
            <c:extLst>
              <c:ext xmlns:c16="http://schemas.microsoft.com/office/drawing/2014/chart" uri="{C3380CC4-5D6E-409C-BE32-E72D297353CC}">
                <c16:uniqueId val="{00000000-1056-4A7C-BB01-3E72E03B5385}"/>
              </c:ext>
            </c:extLst>
          </c:dPt>
          <c:dPt>
            <c:idx val="92"/>
            <c:marker>
              <c:symbol val="circle"/>
              <c:size val="7"/>
              <c:spPr>
                <a:solidFill>
                  <a:srgbClr val="ED7331"/>
                </a:solidFill>
                <a:ln w="9525">
                  <a:solidFill>
                    <a:srgbClr val="FFFFFF"/>
                  </a:solidFill>
                  <a:prstDash val="solid"/>
                </a:ln>
                <a:effectLst/>
              </c:spPr>
            </c:marker>
            <c:bubble3D val="0"/>
            <c:extLst>
              <c:ext xmlns:c16="http://schemas.microsoft.com/office/drawing/2014/chart" uri="{C3380CC4-5D6E-409C-BE32-E72D297353CC}">
                <c16:uniqueId val="{00000001-1056-4A7C-BB01-3E72E03B5385}"/>
              </c:ext>
            </c:extLst>
          </c:dPt>
          <c:dPt>
            <c:idx val="94"/>
            <c:marker>
              <c:symbol val="circle"/>
              <c:size val="7"/>
              <c:spPr>
                <a:solidFill>
                  <a:srgbClr val="ED7331"/>
                </a:solidFill>
                <a:ln w="9525">
                  <a:solidFill>
                    <a:srgbClr val="FFFFFF"/>
                  </a:solidFill>
                  <a:prstDash val="solid"/>
                </a:ln>
                <a:effectLst/>
              </c:spPr>
            </c:marker>
            <c:bubble3D val="0"/>
            <c:extLst>
              <c:ext xmlns:c16="http://schemas.microsoft.com/office/drawing/2014/chart" uri="{C3380CC4-5D6E-409C-BE32-E72D297353CC}">
                <c16:uniqueId val="{00000002-1056-4A7C-BB01-3E72E03B5385}"/>
              </c:ext>
            </c:extLst>
          </c:dPt>
          <c:dPt>
            <c:idx val="376"/>
            <c:marker>
              <c:symbol val="circle"/>
              <c:size val="7"/>
              <c:spPr>
                <a:solidFill>
                  <a:srgbClr val="ED7331"/>
                </a:solidFill>
                <a:ln w="9525">
                  <a:solidFill>
                    <a:srgbClr val="FFFFFF"/>
                  </a:solidFill>
                  <a:prstDash val="solid"/>
                </a:ln>
                <a:effectLst/>
              </c:spPr>
            </c:marker>
            <c:bubble3D val="0"/>
            <c:extLst>
              <c:ext xmlns:c16="http://schemas.microsoft.com/office/drawing/2014/chart" uri="{C3380CC4-5D6E-409C-BE32-E72D297353CC}">
                <c16:uniqueId val="{00000003-1056-4A7C-BB01-3E72E03B5385}"/>
              </c:ext>
            </c:extLst>
          </c:dPt>
          <c:xVal>
            <c:numRef>
              <c:f>visa_candidates!$M$2:$M$401</c:f>
              <c:numCache>
                <c:formatCode>General</c:formatCode>
                <c:ptCount val="400"/>
                <c:pt idx="0">
                  <c:v>1690680</c:v>
                </c:pt>
                <c:pt idx="1">
                  <c:v>1207915</c:v>
                </c:pt>
                <c:pt idx="2">
                  <c:v>1761149</c:v>
                </c:pt>
                <c:pt idx="3">
                  <c:v>1983861</c:v>
                </c:pt>
                <c:pt idx="4">
                  <c:v>588408</c:v>
                </c:pt>
                <c:pt idx="5">
                  <c:v>1807799</c:v>
                </c:pt>
                <c:pt idx="6">
                  <c:v>890417</c:v>
                </c:pt>
                <c:pt idx="7">
                  <c:v>2638958</c:v>
                </c:pt>
                <c:pt idx="8">
                  <c:v>2230885</c:v>
                </c:pt>
                <c:pt idx="9">
                  <c:v>1542780</c:v>
                </c:pt>
                <c:pt idx="10">
                  <c:v>1233102</c:v>
                </c:pt>
                <c:pt idx="11">
                  <c:v>734263</c:v>
                </c:pt>
                <c:pt idx="12">
                  <c:v>2515795</c:v>
                </c:pt>
                <c:pt idx="13">
                  <c:v>550990</c:v>
                </c:pt>
                <c:pt idx="14">
                  <c:v>709689</c:v>
                </c:pt>
                <c:pt idx="15">
                  <c:v>1902907</c:v>
                </c:pt>
                <c:pt idx="16">
                  <c:v>2560049</c:v>
                </c:pt>
                <c:pt idx="17">
                  <c:v>807407</c:v>
                </c:pt>
                <c:pt idx="18">
                  <c:v>618192</c:v>
                </c:pt>
                <c:pt idx="19">
                  <c:v>2598373</c:v>
                </c:pt>
                <c:pt idx="20">
                  <c:v>1830373</c:v>
                </c:pt>
                <c:pt idx="21">
                  <c:v>1983331</c:v>
                </c:pt>
                <c:pt idx="22">
                  <c:v>1734089</c:v>
                </c:pt>
                <c:pt idx="23">
                  <c:v>2722223</c:v>
                </c:pt>
                <c:pt idx="24">
                  <c:v>1260806</c:v>
                </c:pt>
                <c:pt idx="25">
                  <c:v>2315711</c:v>
                </c:pt>
                <c:pt idx="26">
                  <c:v>1607884</c:v>
                </c:pt>
                <c:pt idx="27">
                  <c:v>2737390</c:v>
                </c:pt>
                <c:pt idx="28">
                  <c:v>1227548</c:v>
                </c:pt>
                <c:pt idx="29">
                  <c:v>1076436</c:v>
                </c:pt>
                <c:pt idx="30">
                  <c:v>2817288</c:v>
                </c:pt>
                <c:pt idx="31">
                  <c:v>521975</c:v>
                </c:pt>
                <c:pt idx="32">
                  <c:v>2285204</c:v>
                </c:pt>
                <c:pt idx="33">
                  <c:v>1426336</c:v>
                </c:pt>
                <c:pt idx="34">
                  <c:v>1329579</c:v>
                </c:pt>
                <c:pt idx="35">
                  <c:v>2685463</c:v>
                </c:pt>
                <c:pt idx="36">
                  <c:v>995084</c:v>
                </c:pt>
                <c:pt idx="37">
                  <c:v>1743961</c:v>
                </c:pt>
                <c:pt idx="38">
                  <c:v>1674624</c:v>
                </c:pt>
                <c:pt idx="39">
                  <c:v>2458927</c:v>
                </c:pt>
                <c:pt idx="40">
                  <c:v>652191</c:v>
                </c:pt>
                <c:pt idx="41">
                  <c:v>608221</c:v>
                </c:pt>
                <c:pt idx="42">
                  <c:v>2207218</c:v>
                </c:pt>
                <c:pt idx="43">
                  <c:v>2200027</c:v>
                </c:pt>
                <c:pt idx="44">
                  <c:v>2469560</c:v>
                </c:pt>
                <c:pt idx="45">
                  <c:v>1905801</c:v>
                </c:pt>
                <c:pt idx="46">
                  <c:v>1549084</c:v>
                </c:pt>
                <c:pt idx="47">
                  <c:v>1024258</c:v>
                </c:pt>
                <c:pt idx="48">
                  <c:v>1336250</c:v>
                </c:pt>
                <c:pt idx="49">
                  <c:v>2975122</c:v>
                </c:pt>
                <c:pt idx="50">
                  <c:v>2321817</c:v>
                </c:pt>
                <c:pt idx="51">
                  <c:v>2395045</c:v>
                </c:pt>
                <c:pt idx="52">
                  <c:v>2924353</c:v>
                </c:pt>
                <c:pt idx="53">
                  <c:v>632372</c:v>
                </c:pt>
                <c:pt idx="54">
                  <c:v>1245120</c:v>
                </c:pt>
                <c:pt idx="55">
                  <c:v>849227</c:v>
                </c:pt>
                <c:pt idx="56">
                  <c:v>1543945</c:v>
                </c:pt>
                <c:pt idx="57">
                  <c:v>1568544</c:v>
                </c:pt>
                <c:pt idx="58">
                  <c:v>962685</c:v>
                </c:pt>
                <c:pt idx="59">
                  <c:v>1668349</c:v>
                </c:pt>
                <c:pt idx="60">
                  <c:v>863128</c:v>
                </c:pt>
                <c:pt idx="61">
                  <c:v>2293153</c:v>
                </c:pt>
                <c:pt idx="62">
                  <c:v>904261</c:v>
                </c:pt>
                <c:pt idx="63">
                  <c:v>2632845</c:v>
                </c:pt>
                <c:pt idx="64">
                  <c:v>1661188</c:v>
                </c:pt>
                <c:pt idx="65">
                  <c:v>541981</c:v>
                </c:pt>
                <c:pt idx="66">
                  <c:v>1277637</c:v>
                </c:pt>
                <c:pt idx="67">
                  <c:v>415247</c:v>
                </c:pt>
                <c:pt idx="68">
                  <c:v>2010137</c:v>
                </c:pt>
                <c:pt idx="69">
                  <c:v>1902474</c:v>
                </c:pt>
                <c:pt idx="70">
                  <c:v>2935496</c:v>
                </c:pt>
                <c:pt idx="71">
                  <c:v>2957115</c:v>
                </c:pt>
                <c:pt idx="72">
                  <c:v>834597</c:v>
                </c:pt>
                <c:pt idx="73">
                  <c:v>1027167</c:v>
                </c:pt>
                <c:pt idx="74">
                  <c:v>2906974</c:v>
                </c:pt>
                <c:pt idx="75">
                  <c:v>757878</c:v>
                </c:pt>
                <c:pt idx="76">
                  <c:v>497112</c:v>
                </c:pt>
                <c:pt idx="77">
                  <c:v>401755</c:v>
                </c:pt>
                <c:pt idx="78">
                  <c:v>646788</c:v>
                </c:pt>
                <c:pt idx="79">
                  <c:v>481022</c:v>
                </c:pt>
                <c:pt idx="80">
                  <c:v>1293805</c:v>
                </c:pt>
                <c:pt idx="81">
                  <c:v>822298</c:v>
                </c:pt>
                <c:pt idx="82">
                  <c:v>1198322</c:v>
                </c:pt>
                <c:pt idx="83">
                  <c:v>1709228</c:v>
                </c:pt>
                <c:pt idx="84">
                  <c:v>2938412</c:v>
                </c:pt>
                <c:pt idx="85">
                  <c:v>2070386</c:v>
                </c:pt>
                <c:pt idx="86">
                  <c:v>2607029</c:v>
                </c:pt>
                <c:pt idx="87">
                  <c:v>1249102</c:v>
                </c:pt>
                <c:pt idx="88">
                  <c:v>1595900</c:v>
                </c:pt>
                <c:pt idx="89">
                  <c:v>821882</c:v>
                </c:pt>
                <c:pt idx="90">
                  <c:v>539501</c:v>
                </c:pt>
                <c:pt idx="91">
                  <c:v>2622101</c:v>
                </c:pt>
                <c:pt idx="92">
                  <c:v>1941735</c:v>
                </c:pt>
                <c:pt idx="93">
                  <c:v>1417200</c:v>
                </c:pt>
                <c:pt idx="94">
                  <c:v>2157092</c:v>
                </c:pt>
                <c:pt idx="95">
                  <c:v>2951751</c:v>
                </c:pt>
                <c:pt idx="96">
                  <c:v>2608454</c:v>
                </c:pt>
                <c:pt idx="97">
                  <c:v>2691479</c:v>
                </c:pt>
                <c:pt idx="98">
                  <c:v>2267978</c:v>
                </c:pt>
                <c:pt idx="99">
                  <c:v>2909829</c:v>
                </c:pt>
                <c:pt idx="100">
                  <c:v>1480822</c:v>
                </c:pt>
                <c:pt idx="101">
                  <c:v>425161</c:v>
                </c:pt>
                <c:pt idx="102">
                  <c:v>888995</c:v>
                </c:pt>
                <c:pt idx="103">
                  <c:v>813260</c:v>
                </c:pt>
                <c:pt idx="104">
                  <c:v>1017074</c:v>
                </c:pt>
                <c:pt idx="105">
                  <c:v>1130416</c:v>
                </c:pt>
                <c:pt idx="106">
                  <c:v>780505</c:v>
                </c:pt>
                <c:pt idx="107">
                  <c:v>442240</c:v>
                </c:pt>
                <c:pt idx="108">
                  <c:v>2222850</c:v>
                </c:pt>
                <c:pt idx="109">
                  <c:v>852916</c:v>
                </c:pt>
                <c:pt idx="110">
                  <c:v>1469435</c:v>
                </c:pt>
                <c:pt idx="111">
                  <c:v>2317078</c:v>
                </c:pt>
                <c:pt idx="112">
                  <c:v>2664915</c:v>
                </c:pt>
                <c:pt idx="113">
                  <c:v>1504514</c:v>
                </c:pt>
                <c:pt idx="114">
                  <c:v>2512357</c:v>
                </c:pt>
                <c:pt idx="115">
                  <c:v>2746763</c:v>
                </c:pt>
                <c:pt idx="116">
                  <c:v>2725368</c:v>
                </c:pt>
                <c:pt idx="117">
                  <c:v>2270359</c:v>
                </c:pt>
                <c:pt idx="118">
                  <c:v>1341521</c:v>
                </c:pt>
                <c:pt idx="119">
                  <c:v>1369917</c:v>
                </c:pt>
                <c:pt idx="120">
                  <c:v>2136388</c:v>
                </c:pt>
                <c:pt idx="121">
                  <c:v>1667206</c:v>
                </c:pt>
                <c:pt idx="122">
                  <c:v>2419990</c:v>
                </c:pt>
                <c:pt idx="123">
                  <c:v>1933238</c:v>
                </c:pt>
                <c:pt idx="124">
                  <c:v>2046539</c:v>
                </c:pt>
                <c:pt idx="125">
                  <c:v>1380912</c:v>
                </c:pt>
                <c:pt idx="126">
                  <c:v>2792053</c:v>
                </c:pt>
                <c:pt idx="127">
                  <c:v>1947922</c:v>
                </c:pt>
                <c:pt idx="128">
                  <c:v>1239769</c:v>
                </c:pt>
                <c:pt idx="129">
                  <c:v>2563093</c:v>
                </c:pt>
                <c:pt idx="130">
                  <c:v>1352725</c:v>
                </c:pt>
                <c:pt idx="131">
                  <c:v>444099</c:v>
                </c:pt>
                <c:pt idx="132">
                  <c:v>2562492</c:v>
                </c:pt>
                <c:pt idx="133">
                  <c:v>2615903</c:v>
                </c:pt>
                <c:pt idx="134">
                  <c:v>1061930</c:v>
                </c:pt>
                <c:pt idx="135">
                  <c:v>827656</c:v>
                </c:pt>
                <c:pt idx="136">
                  <c:v>1596937</c:v>
                </c:pt>
                <c:pt idx="137">
                  <c:v>2076432</c:v>
                </c:pt>
                <c:pt idx="138">
                  <c:v>2837391</c:v>
                </c:pt>
                <c:pt idx="139">
                  <c:v>2253642</c:v>
                </c:pt>
                <c:pt idx="140">
                  <c:v>2235620</c:v>
                </c:pt>
                <c:pt idx="141">
                  <c:v>419612</c:v>
                </c:pt>
                <c:pt idx="142">
                  <c:v>2508353</c:v>
                </c:pt>
                <c:pt idx="143">
                  <c:v>751416</c:v>
                </c:pt>
                <c:pt idx="144">
                  <c:v>2134499</c:v>
                </c:pt>
                <c:pt idx="145">
                  <c:v>717599</c:v>
                </c:pt>
                <c:pt idx="146">
                  <c:v>2409347</c:v>
                </c:pt>
                <c:pt idx="147">
                  <c:v>624451</c:v>
                </c:pt>
                <c:pt idx="148">
                  <c:v>1720899</c:v>
                </c:pt>
                <c:pt idx="149">
                  <c:v>2704931</c:v>
                </c:pt>
                <c:pt idx="150">
                  <c:v>2372172</c:v>
                </c:pt>
                <c:pt idx="151">
                  <c:v>824156</c:v>
                </c:pt>
                <c:pt idx="152">
                  <c:v>2889499</c:v>
                </c:pt>
                <c:pt idx="153">
                  <c:v>2168925</c:v>
                </c:pt>
                <c:pt idx="154">
                  <c:v>2542719</c:v>
                </c:pt>
                <c:pt idx="155">
                  <c:v>2616108</c:v>
                </c:pt>
                <c:pt idx="156">
                  <c:v>729195</c:v>
                </c:pt>
                <c:pt idx="157">
                  <c:v>426424</c:v>
                </c:pt>
                <c:pt idx="158">
                  <c:v>2933159</c:v>
                </c:pt>
                <c:pt idx="159">
                  <c:v>943887</c:v>
                </c:pt>
                <c:pt idx="160">
                  <c:v>2766882</c:v>
                </c:pt>
                <c:pt idx="161">
                  <c:v>400034</c:v>
                </c:pt>
                <c:pt idx="162">
                  <c:v>1424591</c:v>
                </c:pt>
                <c:pt idx="163">
                  <c:v>865994</c:v>
                </c:pt>
                <c:pt idx="164">
                  <c:v>1829704</c:v>
                </c:pt>
                <c:pt idx="165">
                  <c:v>1348341</c:v>
                </c:pt>
                <c:pt idx="166">
                  <c:v>2432786</c:v>
                </c:pt>
                <c:pt idx="167">
                  <c:v>1658643</c:v>
                </c:pt>
                <c:pt idx="168">
                  <c:v>500656</c:v>
                </c:pt>
                <c:pt idx="169">
                  <c:v>2491842</c:v>
                </c:pt>
                <c:pt idx="170">
                  <c:v>665457</c:v>
                </c:pt>
                <c:pt idx="171">
                  <c:v>2586262</c:v>
                </c:pt>
                <c:pt idx="172">
                  <c:v>1942688</c:v>
                </c:pt>
                <c:pt idx="173">
                  <c:v>944962</c:v>
                </c:pt>
                <c:pt idx="174">
                  <c:v>2199311</c:v>
                </c:pt>
                <c:pt idx="175">
                  <c:v>1981924</c:v>
                </c:pt>
                <c:pt idx="176">
                  <c:v>867802</c:v>
                </c:pt>
                <c:pt idx="177">
                  <c:v>2170682</c:v>
                </c:pt>
                <c:pt idx="178">
                  <c:v>1542561</c:v>
                </c:pt>
                <c:pt idx="179">
                  <c:v>2173116</c:v>
                </c:pt>
                <c:pt idx="180">
                  <c:v>2867766</c:v>
                </c:pt>
                <c:pt idx="181">
                  <c:v>1598178</c:v>
                </c:pt>
                <c:pt idx="182">
                  <c:v>2820228</c:v>
                </c:pt>
                <c:pt idx="183">
                  <c:v>2109240</c:v>
                </c:pt>
                <c:pt idx="184">
                  <c:v>2892510</c:v>
                </c:pt>
                <c:pt idx="185">
                  <c:v>439860</c:v>
                </c:pt>
                <c:pt idx="186">
                  <c:v>724917</c:v>
                </c:pt>
                <c:pt idx="187">
                  <c:v>2403678</c:v>
                </c:pt>
                <c:pt idx="188">
                  <c:v>1111374</c:v>
                </c:pt>
                <c:pt idx="189">
                  <c:v>640360</c:v>
                </c:pt>
                <c:pt idx="190">
                  <c:v>2826337</c:v>
                </c:pt>
                <c:pt idx="191">
                  <c:v>835834</c:v>
                </c:pt>
                <c:pt idx="192">
                  <c:v>1861871</c:v>
                </c:pt>
                <c:pt idx="193">
                  <c:v>1303356</c:v>
                </c:pt>
                <c:pt idx="194">
                  <c:v>2749285</c:v>
                </c:pt>
                <c:pt idx="195">
                  <c:v>2413939</c:v>
                </c:pt>
                <c:pt idx="196">
                  <c:v>1352093</c:v>
                </c:pt>
                <c:pt idx="197">
                  <c:v>1792999</c:v>
                </c:pt>
                <c:pt idx="198">
                  <c:v>2695131</c:v>
                </c:pt>
                <c:pt idx="199">
                  <c:v>2955076</c:v>
                </c:pt>
                <c:pt idx="200">
                  <c:v>1297363</c:v>
                </c:pt>
                <c:pt idx="201">
                  <c:v>738749</c:v>
                </c:pt>
                <c:pt idx="202">
                  <c:v>2481670</c:v>
                </c:pt>
                <c:pt idx="203">
                  <c:v>2941809</c:v>
                </c:pt>
                <c:pt idx="204">
                  <c:v>2553922</c:v>
                </c:pt>
                <c:pt idx="205">
                  <c:v>2841668</c:v>
                </c:pt>
                <c:pt idx="206">
                  <c:v>849991</c:v>
                </c:pt>
                <c:pt idx="207">
                  <c:v>1962094</c:v>
                </c:pt>
                <c:pt idx="208">
                  <c:v>1020982</c:v>
                </c:pt>
                <c:pt idx="209">
                  <c:v>620875</c:v>
                </c:pt>
                <c:pt idx="210">
                  <c:v>1124139</c:v>
                </c:pt>
                <c:pt idx="211">
                  <c:v>2611153</c:v>
                </c:pt>
                <c:pt idx="212">
                  <c:v>2172721</c:v>
                </c:pt>
                <c:pt idx="213">
                  <c:v>1973361</c:v>
                </c:pt>
                <c:pt idx="214">
                  <c:v>2229931</c:v>
                </c:pt>
                <c:pt idx="215">
                  <c:v>770189</c:v>
                </c:pt>
                <c:pt idx="216">
                  <c:v>808736</c:v>
                </c:pt>
                <c:pt idx="217">
                  <c:v>2125099</c:v>
                </c:pt>
                <c:pt idx="218">
                  <c:v>1681960</c:v>
                </c:pt>
                <c:pt idx="219">
                  <c:v>790879</c:v>
                </c:pt>
                <c:pt idx="220">
                  <c:v>1777109</c:v>
                </c:pt>
                <c:pt idx="221">
                  <c:v>2582300</c:v>
                </c:pt>
                <c:pt idx="222">
                  <c:v>1608614</c:v>
                </c:pt>
                <c:pt idx="223">
                  <c:v>1106018</c:v>
                </c:pt>
                <c:pt idx="224">
                  <c:v>2716486</c:v>
                </c:pt>
                <c:pt idx="225">
                  <c:v>2363467</c:v>
                </c:pt>
                <c:pt idx="226">
                  <c:v>2411946</c:v>
                </c:pt>
                <c:pt idx="227">
                  <c:v>2557341</c:v>
                </c:pt>
                <c:pt idx="228">
                  <c:v>840947</c:v>
                </c:pt>
                <c:pt idx="229">
                  <c:v>473493</c:v>
                </c:pt>
                <c:pt idx="230">
                  <c:v>474285</c:v>
                </c:pt>
                <c:pt idx="231">
                  <c:v>2859211</c:v>
                </c:pt>
                <c:pt idx="232">
                  <c:v>1056076</c:v>
                </c:pt>
                <c:pt idx="233">
                  <c:v>1535996</c:v>
                </c:pt>
                <c:pt idx="234">
                  <c:v>706563</c:v>
                </c:pt>
                <c:pt idx="235">
                  <c:v>1662552</c:v>
                </c:pt>
                <c:pt idx="236">
                  <c:v>1040248</c:v>
                </c:pt>
                <c:pt idx="237">
                  <c:v>1017470</c:v>
                </c:pt>
                <c:pt idx="238">
                  <c:v>1311238</c:v>
                </c:pt>
                <c:pt idx="239">
                  <c:v>1115896</c:v>
                </c:pt>
                <c:pt idx="240">
                  <c:v>1737214</c:v>
                </c:pt>
                <c:pt idx="241">
                  <c:v>2832930</c:v>
                </c:pt>
                <c:pt idx="242">
                  <c:v>1840103</c:v>
                </c:pt>
                <c:pt idx="243">
                  <c:v>558873</c:v>
                </c:pt>
                <c:pt idx="244">
                  <c:v>544282</c:v>
                </c:pt>
                <c:pt idx="245">
                  <c:v>528792</c:v>
                </c:pt>
                <c:pt idx="246">
                  <c:v>2433437</c:v>
                </c:pt>
                <c:pt idx="247">
                  <c:v>2011688</c:v>
                </c:pt>
                <c:pt idx="248">
                  <c:v>2856641</c:v>
                </c:pt>
                <c:pt idx="249">
                  <c:v>1346400</c:v>
                </c:pt>
                <c:pt idx="250">
                  <c:v>2952788</c:v>
                </c:pt>
                <c:pt idx="251">
                  <c:v>2154572</c:v>
                </c:pt>
                <c:pt idx="252">
                  <c:v>1931790</c:v>
                </c:pt>
                <c:pt idx="253">
                  <c:v>2663024</c:v>
                </c:pt>
                <c:pt idx="254">
                  <c:v>1381996</c:v>
                </c:pt>
                <c:pt idx="255">
                  <c:v>2796793</c:v>
                </c:pt>
                <c:pt idx="256">
                  <c:v>1872285</c:v>
                </c:pt>
                <c:pt idx="257">
                  <c:v>777310</c:v>
                </c:pt>
                <c:pt idx="258">
                  <c:v>998731</c:v>
                </c:pt>
                <c:pt idx="259">
                  <c:v>620320</c:v>
                </c:pt>
                <c:pt idx="260">
                  <c:v>1375249</c:v>
                </c:pt>
                <c:pt idx="261">
                  <c:v>917671</c:v>
                </c:pt>
                <c:pt idx="262">
                  <c:v>664462</c:v>
                </c:pt>
                <c:pt idx="263">
                  <c:v>1000566</c:v>
                </c:pt>
                <c:pt idx="264">
                  <c:v>788230</c:v>
                </c:pt>
                <c:pt idx="265">
                  <c:v>2141349</c:v>
                </c:pt>
                <c:pt idx="266">
                  <c:v>2353724</c:v>
                </c:pt>
                <c:pt idx="267">
                  <c:v>1706017</c:v>
                </c:pt>
                <c:pt idx="268">
                  <c:v>1754096</c:v>
                </c:pt>
                <c:pt idx="269">
                  <c:v>886479</c:v>
                </c:pt>
                <c:pt idx="270">
                  <c:v>540196</c:v>
                </c:pt>
                <c:pt idx="271">
                  <c:v>1779659</c:v>
                </c:pt>
                <c:pt idx="272">
                  <c:v>2889834</c:v>
                </c:pt>
                <c:pt idx="273">
                  <c:v>2686504</c:v>
                </c:pt>
                <c:pt idx="274">
                  <c:v>1270472</c:v>
                </c:pt>
                <c:pt idx="275">
                  <c:v>755663</c:v>
                </c:pt>
                <c:pt idx="276">
                  <c:v>2956739</c:v>
                </c:pt>
                <c:pt idx="277">
                  <c:v>866392</c:v>
                </c:pt>
                <c:pt idx="278">
                  <c:v>461040</c:v>
                </c:pt>
                <c:pt idx="279">
                  <c:v>1941794</c:v>
                </c:pt>
                <c:pt idx="280">
                  <c:v>2886272</c:v>
                </c:pt>
                <c:pt idx="281">
                  <c:v>2089129</c:v>
                </c:pt>
                <c:pt idx="282">
                  <c:v>555187</c:v>
                </c:pt>
                <c:pt idx="283">
                  <c:v>712849</c:v>
                </c:pt>
                <c:pt idx="284">
                  <c:v>1605445</c:v>
                </c:pt>
                <c:pt idx="285">
                  <c:v>534993</c:v>
                </c:pt>
                <c:pt idx="286">
                  <c:v>1914967</c:v>
                </c:pt>
                <c:pt idx="287">
                  <c:v>1897474</c:v>
                </c:pt>
                <c:pt idx="288">
                  <c:v>1811299</c:v>
                </c:pt>
                <c:pt idx="289">
                  <c:v>913596</c:v>
                </c:pt>
                <c:pt idx="290">
                  <c:v>947304</c:v>
                </c:pt>
                <c:pt idx="291">
                  <c:v>451050</c:v>
                </c:pt>
                <c:pt idx="292">
                  <c:v>928096</c:v>
                </c:pt>
                <c:pt idx="293">
                  <c:v>2461354</c:v>
                </c:pt>
                <c:pt idx="294">
                  <c:v>1113874</c:v>
                </c:pt>
                <c:pt idx="295">
                  <c:v>2703520</c:v>
                </c:pt>
                <c:pt idx="296">
                  <c:v>2664590</c:v>
                </c:pt>
                <c:pt idx="297">
                  <c:v>721006</c:v>
                </c:pt>
                <c:pt idx="298">
                  <c:v>1012479</c:v>
                </c:pt>
                <c:pt idx="299">
                  <c:v>622001</c:v>
                </c:pt>
                <c:pt idx="300">
                  <c:v>1780601</c:v>
                </c:pt>
                <c:pt idx="301">
                  <c:v>2694749</c:v>
                </c:pt>
                <c:pt idx="302">
                  <c:v>1426030</c:v>
                </c:pt>
                <c:pt idx="303">
                  <c:v>842849</c:v>
                </c:pt>
                <c:pt idx="304">
                  <c:v>2068545</c:v>
                </c:pt>
                <c:pt idx="305">
                  <c:v>400523</c:v>
                </c:pt>
                <c:pt idx="306">
                  <c:v>2511004</c:v>
                </c:pt>
                <c:pt idx="307">
                  <c:v>2624476</c:v>
                </c:pt>
                <c:pt idx="308">
                  <c:v>2359354</c:v>
                </c:pt>
                <c:pt idx="309">
                  <c:v>2696840</c:v>
                </c:pt>
                <c:pt idx="310">
                  <c:v>2084039</c:v>
                </c:pt>
                <c:pt idx="311">
                  <c:v>1543970</c:v>
                </c:pt>
                <c:pt idx="312">
                  <c:v>1945646</c:v>
                </c:pt>
                <c:pt idx="313">
                  <c:v>1157426</c:v>
                </c:pt>
                <c:pt idx="315">
                  <c:v>1248023</c:v>
                </c:pt>
                <c:pt idx="316">
                  <c:v>2207431</c:v>
                </c:pt>
                <c:pt idx="317">
                  <c:v>2333255</c:v>
                </c:pt>
                <c:pt idx="318">
                  <c:v>1981329</c:v>
                </c:pt>
                <c:pt idx="319">
                  <c:v>2243658</c:v>
                </c:pt>
                <c:pt idx="320">
                  <c:v>1063886</c:v>
                </c:pt>
                <c:pt idx="321">
                  <c:v>763227</c:v>
                </c:pt>
                <c:pt idx="322">
                  <c:v>1007173</c:v>
                </c:pt>
                <c:pt idx="323">
                  <c:v>666192</c:v>
                </c:pt>
                <c:pt idx="324">
                  <c:v>1937376</c:v>
                </c:pt>
                <c:pt idx="325">
                  <c:v>1113670</c:v>
                </c:pt>
                <c:pt idx="326">
                  <c:v>1644473</c:v>
                </c:pt>
                <c:pt idx="327">
                  <c:v>2768578</c:v>
                </c:pt>
                <c:pt idx="328">
                  <c:v>2597449</c:v>
                </c:pt>
                <c:pt idx="329">
                  <c:v>2269976</c:v>
                </c:pt>
                <c:pt idx="330">
                  <c:v>2621364</c:v>
                </c:pt>
                <c:pt idx="331">
                  <c:v>2439747</c:v>
                </c:pt>
                <c:pt idx="332">
                  <c:v>2635974</c:v>
                </c:pt>
                <c:pt idx="333">
                  <c:v>2786229</c:v>
                </c:pt>
                <c:pt idx="334">
                  <c:v>973954</c:v>
                </c:pt>
                <c:pt idx="335">
                  <c:v>2327654</c:v>
                </c:pt>
                <c:pt idx="336">
                  <c:v>1100265</c:v>
                </c:pt>
                <c:pt idx="337">
                  <c:v>1156796</c:v>
                </c:pt>
                <c:pt idx="338">
                  <c:v>1338759</c:v>
                </c:pt>
                <c:pt idx="339">
                  <c:v>1293647</c:v>
                </c:pt>
                <c:pt idx="340">
                  <c:v>1431411</c:v>
                </c:pt>
                <c:pt idx="341">
                  <c:v>807201</c:v>
                </c:pt>
                <c:pt idx="343">
                  <c:v>1942093</c:v>
                </c:pt>
                <c:pt idx="344">
                  <c:v>2192444</c:v>
                </c:pt>
                <c:pt idx="345">
                  <c:v>2626602</c:v>
                </c:pt>
                <c:pt idx="346">
                  <c:v>496291</c:v>
                </c:pt>
                <c:pt idx="347">
                  <c:v>2640730</c:v>
                </c:pt>
                <c:pt idx="348">
                  <c:v>1786826</c:v>
                </c:pt>
                <c:pt idx="349">
                  <c:v>1873267</c:v>
                </c:pt>
                <c:pt idx="350">
                  <c:v>2279783</c:v>
                </c:pt>
                <c:pt idx="351">
                  <c:v>1838797</c:v>
                </c:pt>
                <c:pt idx="352">
                  <c:v>900157</c:v>
                </c:pt>
                <c:pt idx="353">
                  <c:v>1892016</c:v>
                </c:pt>
                <c:pt idx="354">
                  <c:v>929337</c:v>
                </c:pt>
                <c:pt idx="355">
                  <c:v>1032245</c:v>
                </c:pt>
                <c:pt idx="356">
                  <c:v>2493175</c:v>
                </c:pt>
                <c:pt idx="357">
                  <c:v>1335193</c:v>
                </c:pt>
                <c:pt idx="358">
                  <c:v>1921947</c:v>
                </c:pt>
                <c:pt idx="359">
                  <c:v>1897699</c:v>
                </c:pt>
                <c:pt idx="360">
                  <c:v>1899358</c:v>
                </c:pt>
                <c:pt idx="361">
                  <c:v>2912549</c:v>
                </c:pt>
                <c:pt idx="362">
                  <c:v>1682313</c:v>
                </c:pt>
                <c:pt idx="363">
                  <c:v>621600</c:v>
                </c:pt>
                <c:pt idx="364">
                  <c:v>2819882</c:v>
                </c:pt>
                <c:pt idx="365">
                  <c:v>2884905</c:v>
                </c:pt>
                <c:pt idx="366">
                  <c:v>1800241</c:v>
                </c:pt>
                <c:pt idx="367">
                  <c:v>2949395</c:v>
                </c:pt>
                <c:pt idx="368">
                  <c:v>1879425</c:v>
                </c:pt>
                <c:pt idx="369">
                  <c:v>1408289</c:v>
                </c:pt>
                <c:pt idx="370">
                  <c:v>1314111</c:v>
                </c:pt>
                <c:pt idx="371">
                  <c:v>475548</c:v>
                </c:pt>
                <c:pt idx="372">
                  <c:v>2378540</c:v>
                </c:pt>
                <c:pt idx="373">
                  <c:v>2672344</c:v>
                </c:pt>
                <c:pt idx="374">
                  <c:v>1561628</c:v>
                </c:pt>
                <c:pt idx="375">
                  <c:v>2795898</c:v>
                </c:pt>
                <c:pt idx="376">
                  <c:v>2151783</c:v>
                </c:pt>
                <c:pt idx="377">
                  <c:v>688464</c:v>
                </c:pt>
                <c:pt idx="378">
                  <c:v>519900</c:v>
                </c:pt>
                <c:pt idx="379">
                  <c:v>931330</c:v>
                </c:pt>
                <c:pt idx="380">
                  <c:v>1211312</c:v>
                </c:pt>
                <c:pt idx="381">
                  <c:v>1637758</c:v>
                </c:pt>
                <c:pt idx="382">
                  <c:v>1156710</c:v>
                </c:pt>
                <c:pt idx="383">
                  <c:v>1192128</c:v>
                </c:pt>
                <c:pt idx="384">
                  <c:v>2239613</c:v>
                </c:pt>
                <c:pt idx="385">
                  <c:v>2024646</c:v>
                </c:pt>
                <c:pt idx="386">
                  <c:v>2259166</c:v>
                </c:pt>
                <c:pt idx="387">
                  <c:v>2747146</c:v>
                </c:pt>
                <c:pt idx="388">
                  <c:v>917961</c:v>
                </c:pt>
                <c:pt idx="389">
                  <c:v>566325</c:v>
                </c:pt>
                <c:pt idx="390">
                  <c:v>1011083</c:v>
                </c:pt>
                <c:pt idx="391">
                  <c:v>1256352</c:v>
                </c:pt>
                <c:pt idx="392">
                  <c:v>2375087</c:v>
                </c:pt>
                <c:pt idx="393">
                  <c:v>2155515</c:v>
                </c:pt>
                <c:pt idx="394">
                  <c:v>2422167</c:v>
                </c:pt>
                <c:pt idx="395">
                  <c:v>2042907</c:v>
                </c:pt>
                <c:pt idx="396">
                  <c:v>716638</c:v>
                </c:pt>
                <c:pt idx="397">
                  <c:v>771776</c:v>
                </c:pt>
                <c:pt idx="398">
                  <c:v>2235432</c:v>
                </c:pt>
                <c:pt idx="399">
                  <c:v>659175</c:v>
                </c:pt>
              </c:numCache>
            </c:numRef>
          </c:xVal>
          <c:yVal>
            <c:numRef>
              <c:f>visa_candidates!$R$2:$R$401</c:f>
              <c:numCache>
                <c:formatCode>General</c:formatCode>
                <c:ptCount val="400"/>
                <c:pt idx="0">
                  <c:v>0.92</c:v>
                </c:pt>
                <c:pt idx="1">
                  <c:v>0.76</c:v>
                </c:pt>
                <c:pt idx="2">
                  <c:v>0.72</c:v>
                </c:pt>
                <c:pt idx="3">
                  <c:v>0.8</c:v>
                </c:pt>
                <c:pt idx="4">
                  <c:v>0.65</c:v>
                </c:pt>
                <c:pt idx="5">
                  <c:v>0.9</c:v>
                </c:pt>
                <c:pt idx="6">
                  <c:v>0.75</c:v>
                </c:pt>
                <c:pt idx="7">
                  <c:v>0.68</c:v>
                </c:pt>
                <c:pt idx="8">
                  <c:v>0.5</c:v>
                </c:pt>
                <c:pt idx="9">
                  <c:v>0.45</c:v>
                </c:pt>
                <c:pt idx="10">
                  <c:v>0.52</c:v>
                </c:pt>
                <c:pt idx="11">
                  <c:v>0.84</c:v>
                </c:pt>
                <c:pt idx="12">
                  <c:v>0.78</c:v>
                </c:pt>
                <c:pt idx="13">
                  <c:v>0.62</c:v>
                </c:pt>
                <c:pt idx="14">
                  <c:v>0.61</c:v>
                </c:pt>
                <c:pt idx="15">
                  <c:v>0.54</c:v>
                </c:pt>
                <c:pt idx="16">
                  <c:v>0.66</c:v>
                </c:pt>
                <c:pt idx="17">
                  <c:v>0.65</c:v>
                </c:pt>
                <c:pt idx="18">
                  <c:v>0.63</c:v>
                </c:pt>
                <c:pt idx="19">
                  <c:v>0.62</c:v>
                </c:pt>
                <c:pt idx="20">
                  <c:v>0.64</c:v>
                </c:pt>
                <c:pt idx="21">
                  <c:v>0.7</c:v>
                </c:pt>
                <c:pt idx="22">
                  <c:v>0.94</c:v>
                </c:pt>
                <c:pt idx="23">
                  <c:v>0.95</c:v>
                </c:pt>
                <c:pt idx="24">
                  <c:v>0.97</c:v>
                </c:pt>
                <c:pt idx="25">
                  <c:v>0.94</c:v>
                </c:pt>
                <c:pt idx="26">
                  <c:v>0.76</c:v>
                </c:pt>
                <c:pt idx="27">
                  <c:v>0.44</c:v>
                </c:pt>
                <c:pt idx="28">
                  <c:v>0.46</c:v>
                </c:pt>
                <c:pt idx="29">
                  <c:v>0.54</c:v>
                </c:pt>
                <c:pt idx="30">
                  <c:v>0.65</c:v>
                </c:pt>
                <c:pt idx="31">
                  <c:v>0.74</c:v>
                </c:pt>
                <c:pt idx="32">
                  <c:v>0.91</c:v>
                </c:pt>
                <c:pt idx="33">
                  <c:v>0.9</c:v>
                </c:pt>
                <c:pt idx="34">
                  <c:v>0.94</c:v>
                </c:pt>
                <c:pt idx="35">
                  <c:v>0.88</c:v>
                </c:pt>
                <c:pt idx="36">
                  <c:v>0.64</c:v>
                </c:pt>
                <c:pt idx="37">
                  <c:v>0.57999999999999996</c:v>
                </c:pt>
                <c:pt idx="38">
                  <c:v>0.52</c:v>
                </c:pt>
                <c:pt idx="39">
                  <c:v>0.48</c:v>
                </c:pt>
                <c:pt idx="40">
                  <c:v>0.46</c:v>
                </c:pt>
                <c:pt idx="41">
                  <c:v>0.49</c:v>
                </c:pt>
                <c:pt idx="42">
                  <c:v>0.53</c:v>
                </c:pt>
                <c:pt idx="43">
                  <c:v>0.87</c:v>
                </c:pt>
                <c:pt idx="44">
                  <c:v>0.91</c:v>
                </c:pt>
                <c:pt idx="45">
                  <c:v>0.88</c:v>
                </c:pt>
                <c:pt idx="46">
                  <c:v>0.86</c:v>
                </c:pt>
                <c:pt idx="47">
                  <c:v>0.89</c:v>
                </c:pt>
                <c:pt idx="48">
                  <c:v>0.82</c:v>
                </c:pt>
                <c:pt idx="49">
                  <c:v>0.78</c:v>
                </c:pt>
                <c:pt idx="50">
                  <c:v>0.76</c:v>
                </c:pt>
                <c:pt idx="51">
                  <c:v>0.56000000000000005</c:v>
                </c:pt>
                <c:pt idx="52">
                  <c:v>0.78</c:v>
                </c:pt>
                <c:pt idx="53">
                  <c:v>0.72</c:v>
                </c:pt>
                <c:pt idx="54">
                  <c:v>0.7</c:v>
                </c:pt>
                <c:pt idx="55">
                  <c:v>0.64</c:v>
                </c:pt>
                <c:pt idx="56">
                  <c:v>0.64</c:v>
                </c:pt>
                <c:pt idx="57">
                  <c:v>0.46</c:v>
                </c:pt>
                <c:pt idx="58">
                  <c:v>0.36</c:v>
                </c:pt>
                <c:pt idx="59">
                  <c:v>0.42</c:v>
                </c:pt>
                <c:pt idx="60">
                  <c:v>0.48</c:v>
                </c:pt>
                <c:pt idx="61">
                  <c:v>0.47</c:v>
                </c:pt>
                <c:pt idx="62">
                  <c:v>0.54</c:v>
                </c:pt>
                <c:pt idx="63">
                  <c:v>0.56000000000000005</c:v>
                </c:pt>
                <c:pt idx="64">
                  <c:v>0.52</c:v>
                </c:pt>
                <c:pt idx="65">
                  <c:v>0.55000000000000004</c:v>
                </c:pt>
                <c:pt idx="66">
                  <c:v>0.61</c:v>
                </c:pt>
                <c:pt idx="67">
                  <c:v>0.56999999999999995</c:v>
                </c:pt>
                <c:pt idx="68">
                  <c:v>0.68</c:v>
                </c:pt>
                <c:pt idx="69">
                  <c:v>0.78</c:v>
                </c:pt>
                <c:pt idx="70">
                  <c:v>0.94</c:v>
                </c:pt>
                <c:pt idx="71">
                  <c:v>0.96</c:v>
                </c:pt>
                <c:pt idx="72">
                  <c:v>0.93</c:v>
                </c:pt>
                <c:pt idx="73">
                  <c:v>0.84</c:v>
                </c:pt>
                <c:pt idx="74">
                  <c:v>0.74</c:v>
                </c:pt>
                <c:pt idx="75">
                  <c:v>0.72</c:v>
                </c:pt>
                <c:pt idx="76">
                  <c:v>0.74</c:v>
                </c:pt>
                <c:pt idx="77">
                  <c:v>0.64</c:v>
                </c:pt>
                <c:pt idx="78">
                  <c:v>0.44</c:v>
                </c:pt>
                <c:pt idx="79">
                  <c:v>0.46</c:v>
                </c:pt>
                <c:pt idx="80">
                  <c:v>0.5</c:v>
                </c:pt>
                <c:pt idx="81">
                  <c:v>0.96</c:v>
                </c:pt>
                <c:pt idx="82">
                  <c:v>0.92</c:v>
                </c:pt>
                <c:pt idx="83">
                  <c:v>0.92</c:v>
                </c:pt>
                <c:pt idx="84">
                  <c:v>0.94</c:v>
                </c:pt>
                <c:pt idx="85">
                  <c:v>0.76</c:v>
                </c:pt>
                <c:pt idx="86">
                  <c:v>0.72</c:v>
                </c:pt>
                <c:pt idx="87">
                  <c:v>0.66</c:v>
                </c:pt>
                <c:pt idx="88">
                  <c:v>0.64</c:v>
                </c:pt>
                <c:pt idx="89">
                  <c:v>0.74</c:v>
                </c:pt>
                <c:pt idx="90">
                  <c:v>0.64</c:v>
                </c:pt>
                <c:pt idx="91">
                  <c:v>0.38</c:v>
                </c:pt>
                <c:pt idx="92">
                  <c:v>0.34</c:v>
                </c:pt>
                <c:pt idx="93">
                  <c:v>0.44</c:v>
                </c:pt>
                <c:pt idx="94">
                  <c:v>0.36</c:v>
                </c:pt>
                <c:pt idx="95">
                  <c:v>0.42</c:v>
                </c:pt>
                <c:pt idx="96">
                  <c:v>0.48</c:v>
                </c:pt>
                <c:pt idx="97">
                  <c:v>0.86</c:v>
                </c:pt>
                <c:pt idx="98">
                  <c:v>0.9</c:v>
                </c:pt>
                <c:pt idx="99">
                  <c:v>0.79</c:v>
                </c:pt>
                <c:pt idx="100">
                  <c:v>0.71</c:v>
                </c:pt>
                <c:pt idx="101">
                  <c:v>0.64</c:v>
                </c:pt>
                <c:pt idx="102">
                  <c:v>0.62</c:v>
                </c:pt>
                <c:pt idx="103">
                  <c:v>0.56999999999999995</c:v>
                </c:pt>
                <c:pt idx="104">
                  <c:v>0.74</c:v>
                </c:pt>
                <c:pt idx="105">
                  <c:v>0.69</c:v>
                </c:pt>
                <c:pt idx="106">
                  <c:v>0.87</c:v>
                </c:pt>
                <c:pt idx="107">
                  <c:v>0.91</c:v>
                </c:pt>
                <c:pt idx="108">
                  <c:v>0.93</c:v>
                </c:pt>
                <c:pt idx="109">
                  <c:v>0.68</c:v>
                </c:pt>
                <c:pt idx="110">
                  <c:v>0.61</c:v>
                </c:pt>
                <c:pt idx="111">
                  <c:v>0.69</c:v>
                </c:pt>
                <c:pt idx="112">
                  <c:v>0.62</c:v>
                </c:pt>
                <c:pt idx="113">
                  <c:v>0.72</c:v>
                </c:pt>
                <c:pt idx="114">
                  <c:v>0.59</c:v>
                </c:pt>
                <c:pt idx="115">
                  <c:v>0.66</c:v>
                </c:pt>
                <c:pt idx="116">
                  <c:v>0.56000000000000005</c:v>
                </c:pt>
                <c:pt idx="117">
                  <c:v>0.45</c:v>
                </c:pt>
                <c:pt idx="118">
                  <c:v>0.47</c:v>
                </c:pt>
                <c:pt idx="119">
                  <c:v>0.71</c:v>
                </c:pt>
                <c:pt idx="120">
                  <c:v>0.94</c:v>
                </c:pt>
                <c:pt idx="121">
                  <c:v>0.94</c:v>
                </c:pt>
                <c:pt idx="122">
                  <c:v>0.56999999999999995</c:v>
                </c:pt>
                <c:pt idx="123">
                  <c:v>0.61</c:v>
                </c:pt>
                <c:pt idx="124">
                  <c:v>0.56999999999999995</c:v>
                </c:pt>
                <c:pt idx="125">
                  <c:v>0.64</c:v>
                </c:pt>
                <c:pt idx="126">
                  <c:v>0.85</c:v>
                </c:pt>
                <c:pt idx="127">
                  <c:v>0.78</c:v>
                </c:pt>
                <c:pt idx="128">
                  <c:v>0.84</c:v>
                </c:pt>
                <c:pt idx="129">
                  <c:v>0.92</c:v>
                </c:pt>
                <c:pt idx="130">
                  <c:v>0.96</c:v>
                </c:pt>
                <c:pt idx="131">
                  <c:v>0.77</c:v>
                </c:pt>
                <c:pt idx="132">
                  <c:v>0.71</c:v>
                </c:pt>
                <c:pt idx="133">
                  <c:v>0.79</c:v>
                </c:pt>
                <c:pt idx="134">
                  <c:v>0.89</c:v>
                </c:pt>
                <c:pt idx="135">
                  <c:v>0.82</c:v>
                </c:pt>
                <c:pt idx="136">
                  <c:v>0.76</c:v>
                </c:pt>
                <c:pt idx="137">
                  <c:v>0.71</c:v>
                </c:pt>
                <c:pt idx="138">
                  <c:v>0.8</c:v>
                </c:pt>
                <c:pt idx="139">
                  <c:v>0.78</c:v>
                </c:pt>
                <c:pt idx="140">
                  <c:v>0.84</c:v>
                </c:pt>
                <c:pt idx="141">
                  <c:v>0.9</c:v>
                </c:pt>
                <c:pt idx="142">
                  <c:v>0.92</c:v>
                </c:pt>
                <c:pt idx="143">
                  <c:v>0.97</c:v>
                </c:pt>
                <c:pt idx="144">
                  <c:v>0.8</c:v>
                </c:pt>
                <c:pt idx="145">
                  <c:v>0.81</c:v>
                </c:pt>
                <c:pt idx="146">
                  <c:v>0.75</c:v>
                </c:pt>
                <c:pt idx="147">
                  <c:v>0.83</c:v>
                </c:pt>
                <c:pt idx="148">
                  <c:v>0.96</c:v>
                </c:pt>
                <c:pt idx="149">
                  <c:v>0.79</c:v>
                </c:pt>
                <c:pt idx="150">
                  <c:v>0.93</c:v>
                </c:pt>
                <c:pt idx="151">
                  <c:v>0.94</c:v>
                </c:pt>
                <c:pt idx="152">
                  <c:v>0.86</c:v>
                </c:pt>
                <c:pt idx="153">
                  <c:v>0.79</c:v>
                </c:pt>
                <c:pt idx="154">
                  <c:v>0.8</c:v>
                </c:pt>
                <c:pt idx="155">
                  <c:v>0.77</c:v>
                </c:pt>
                <c:pt idx="156">
                  <c:v>0.7</c:v>
                </c:pt>
                <c:pt idx="157">
                  <c:v>0.65</c:v>
                </c:pt>
                <c:pt idx="158">
                  <c:v>0.61</c:v>
                </c:pt>
                <c:pt idx="159">
                  <c:v>0.52</c:v>
                </c:pt>
                <c:pt idx="160">
                  <c:v>0.56999999999999995</c:v>
                </c:pt>
                <c:pt idx="161">
                  <c:v>0.53</c:v>
                </c:pt>
                <c:pt idx="162">
                  <c:v>0.67</c:v>
                </c:pt>
                <c:pt idx="163">
                  <c:v>0.68</c:v>
                </c:pt>
                <c:pt idx="164">
                  <c:v>0.81</c:v>
                </c:pt>
                <c:pt idx="165">
                  <c:v>0.78</c:v>
                </c:pt>
                <c:pt idx="166">
                  <c:v>0.65</c:v>
                </c:pt>
                <c:pt idx="167">
                  <c:v>0.64</c:v>
                </c:pt>
                <c:pt idx="168">
                  <c:v>0.64</c:v>
                </c:pt>
                <c:pt idx="169">
                  <c:v>0.65</c:v>
                </c:pt>
                <c:pt idx="170">
                  <c:v>0.68</c:v>
                </c:pt>
                <c:pt idx="171">
                  <c:v>0.89</c:v>
                </c:pt>
                <c:pt idx="172">
                  <c:v>0.86</c:v>
                </c:pt>
                <c:pt idx="173">
                  <c:v>0.89</c:v>
                </c:pt>
                <c:pt idx="174">
                  <c:v>0.87</c:v>
                </c:pt>
                <c:pt idx="175">
                  <c:v>0.85</c:v>
                </c:pt>
                <c:pt idx="176">
                  <c:v>0.9</c:v>
                </c:pt>
                <c:pt idx="177">
                  <c:v>0.82</c:v>
                </c:pt>
                <c:pt idx="178">
                  <c:v>0.72</c:v>
                </c:pt>
                <c:pt idx="179">
                  <c:v>0.73</c:v>
                </c:pt>
                <c:pt idx="180">
                  <c:v>0.71</c:v>
                </c:pt>
                <c:pt idx="181">
                  <c:v>0.71</c:v>
                </c:pt>
                <c:pt idx="182">
                  <c:v>0.68</c:v>
                </c:pt>
                <c:pt idx="183">
                  <c:v>0.75</c:v>
                </c:pt>
                <c:pt idx="184">
                  <c:v>0.72</c:v>
                </c:pt>
                <c:pt idx="185">
                  <c:v>0.89</c:v>
                </c:pt>
                <c:pt idx="186">
                  <c:v>0.84</c:v>
                </c:pt>
                <c:pt idx="187">
                  <c:v>0.93</c:v>
                </c:pt>
                <c:pt idx="188">
                  <c:v>0.93</c:v>
                </c:pt>
                <c:pt idx="189">
                  <c:v>0.88</c:v>
                </c:pt>
                <c:pt idx="190">
                  <c:v>0.9</c:v>
                </c:pt>
                <c:pt idx="191">
                  <c:v>0.87</c:v>
                </c:pt>
                <c:pt idx="192">
                  <c:v>0.86</c:v>
                </c:pt>
                <c:pt idx="193">
                  <c:v>0.94</c:v>
                </c:pt>
                <c:pt idx="194">
                  <c:v>0.77</c:v>
                </c:pt>
                <c:pt idx="195">
                  <c:v>0.78</c:v>
                </c:pt>
                <c:pt idx="196">
                  <c:v>0.73</c:v>
                </c:pt>
                <c:pt idx="197">
                  <c:v>0.73</c:v>
                </c:pt>
                <c:pt idx="198">
                  <c:v>0.7</c:v>
                </c:pt>
                <c:pt idx="199">
                  <c:v>0.72</c:v>
                </c:pt>
                <c:pt idx="200">
                  <c:v>0.73</c:v>
                </c:pt>
                <c:pt idx="201">
                  <c:v>0.72</c:v>
                </c:pt>
                <c:pt idx="202">
                  <c:v>0.97</c:v>
                </c:pt>
                <c:pt idx="203">
                  <c:v>0.97</c:v>
                </c:pt>
                <c:pt idx="204">
                  <c:v>0.69</c:v>
                </c:pt>
                <c:pt idx="205">
                  <c:v>0.56999999999999995</c:v>
                </c:pt>
                <c:pt idx="206">
                  <c:v>0.63</c:v>
                </c:pt>
                <c:pt idx="207">
                  <c:v>0.66</c:v>
                </c:pt>
                <c:pt idx="208">
                  <c:v>0.64</c:v>
                </c:pt>
                <c:pt idx="209">
                  <c:v>0.68</c:v>
                </c:pt>
                <c:pt idx="210">
                  <c:v>0.79</c:v>
                </c:pt>
                <c:pt idx="211">
                  <c:v>0.82</c:v>
                </c:pt>
                <c:pt idx="212">
                  <c:v>0.95</c:v>
                </c:pt>
                <c:pt idx="213">
                  <c:v>0.96</c:v>
                </c:pt>
                <c:pt idx="214">
                  <c:v>0.94</c:v>
                </c:pt>
                <c:pt idx="215">
                  <c:v>0.93</c:v>
                </c:pt>
                <c:pt idx="216">
                  <c:v>0.91</c:v>
                </c:pt>
                <c:pt idx="217">
                  <c:v>0.85</c:v>
                </c:pt>
                <c:pt idx="218">
                  <c:v>0.84</c:v>
                </c:pt>
                <c:pt idx="219">
                  <c:v>0.74</c:v>
                </c:pt>
                <c:pt idx="220">
                  <c:v>0.76</c:v>
                </c:pt>
                <c:pt idx="221">
                  <c:v>0.75</c:v>
                </c:pt>
                <c:pt idx="222">
                  <c:v>0.76</c:v>
                </c:pt>
                <c:pt idx="223">
                  <c:v>0.71</c:v>
                </c:pt>
                <c:pt idx="224">
                  <c:v>0.67</c:v>
                </c:pt>
                <c:pt idx="225">
                  <c:v>0.61</c:v>
                </c:pt>
                <c:pt idx="226">
                  <c:v>0.63</c:v>
                </c:pt>
                <c:pt idx="227">
                  <c:v>0.64</c:v>
                </c:pt>
                <c:pt idx="228">
                  <c:v>0.71</c:v>
                </c:pt>
                <c:pt idx="229">
                  <c:v>0.82</c:v>
                </c:pt>
                <c:pt idx="230">
                  <c:v>0.73</c:v>
                </c:pt>
                <c:pt idx="231">
                  <c:v>0.74</c:v>
                </c:pt>
                <c:pt idx="232">
                  <c:v>0.69</c:v>
                </c:pt>
                <c:pt idx="233">
                  <c:v>0.64</c:v>
                </c:pt>
                <c:pt idx="234">
                  <c:v>0.91</c:v>
                </c:pt>
                <c:pt idx="235">
                  <c:v>0.88</c:v>
                </c:pt>
                <c:pt idx="236">
                  <c:v>0.85</c:v>
                </c:pt>
                <c:pt idx="237">
                  <c:v>0.86</c:v>
                </c:pt>
                <c:pt idx="238">
                  <c:v>0.7</c:v>
                </c:pt>
                <c:pt idx="239">
                  <c:v>0.59</c:v>
                </c:pt>
                <c:pt idx="240">
                  <c:v>0.6</c:v>
                </c:pt>
                <c:pt idx="241">
                  <c:v>0.65</c:v>
                </c:pt>
                <c:pt idx="242">
                  <c:v>0.7</c:v>
                </c:pt>
                <c:pt idx="243">
                  <c:v>0.76</c:v>
                </c:pt>
                <c:pt idx="244">
                  <c:v>0.63</c:v>
                </c:pt>
                <c:pt idx="245">
                  <c:v>0.81</c:v>
                </c:pt>
                <c:pt idx="246">
                  <c:v>0.72</c:v>
                </c:pt>
                <c:pt idx="247">
                  <c:v>0.71</c:v>
                </c:pt>
                <c:pt idx="248">
                  <c:v>0.8</c:v>
                </c:pt>
                <c:pt idx="249">
                  <c:v>0.77</c:v>
                </c:pt>
                <c:pt idx="250">
                  <c:v>0.74</c:v>
                </c:pt>
                <c:pt idx="251">
                  <c:v>0.7</c:v>
                </c:pt>
                <c:pt idx="252">
                  <c:v>0.71</c:v>
                </c:pt>
                <c:pt idx="253">
                  <c:v>0.93</c:v>
                </c:pt>
                <c:pt idx="254">
                  <c:v>0.85</c:v>
                </c:pt>
                <c:pt idx="255">
                  <c:v>0.79</c:v>
                </c:pt>
                <c:pt idx="256">
                  <c:v>0.76</c:v>
                </c:pt>
                <c:pt idx="257">
                  <c:v>0.78</c:v>
                </c:pt>
                <c:pt idx="258">
                  <c:v>0.77</c:v>
                </c:pt>
                <c:pt idx="259">
                  <c:v>0.9</c:v>
                </c:pt>
                <c:pt idx="260">
                  <c:v>0.87</c:v>
                </c:pt>
                <c:pt idx="261">
                  <c:v>0.71</c:v>
                </c:pt>
                <c:pt idx="262">
                  <c:v>0.7</c:v>
                </c:pt>
                <c:pt idx="263">
                  <c:v>0.7</c:v>
                </c:pt>
                <c:pt idx="264">
                  <c:v>0.75</c:v>
                </c:pt>
                <c:pt idx="265">
                  <c:v>0.71</c:v>
                </c:pt>
                <c:pt idx="266">
                  <c:v>0.72</c:v>
                </c:pt>
                <c:pt idx="267">
                  <c:v>0.73</c:v>
                </c:pt>
                <c:pt idx="268">
                  <c:v>0.83</c:v>
                </c:pt>
                <c:pt idx="269">
                  <c:v>0.77</c:v>
                </c:pt>
                <c:pt idx="270">
                  <c:v>0.72</c:v>
                </c:pt>
                <c:pt idx="271">
                  <c:v>0.54</c:v>
                </c:pt>
                <c:pt idx="272">
                  <c:v>0.49</c:v>
                </c:pt>
                <c:pt idx="273">
                  <c:v>0.52</c:v>
                </c:pt>
                <c:pt idx="274">
                  <c:v>0.57999999999999996</c:v>
                </c:pt>
                <c:pt idx="275">
                  <c:v>0.78</c:v>
                </c:pt>
                <c:pt idx="276">
                  <c:v>0.89</c:v>
                </c:pt>
                <c:pt idx="277">
                  <c:v>0.7</c:v>
                </c:pt>
                <c:pt idx="278">
                  <c:v>0.66</c:v>
                </c:pt>
                <c:pt idx="279">
                  <c:v>0.67</c:v>
                </c:pt>
                <c:pt idx="280">
                  <c:v>0.68</c:v>
                </c:pt>
                <c:pt idx="281">
                  <c:v>0.8</c:v>
                </c:pt>
                <c:pt idx="282">
                  <c:v>0.81</c:v>
                </c:pt>
                <c:pt idx="283">
                  <c:v>0.8</c:v>
                </c:pt>
                <c:pt idx="284">
                  <c:v>0.94</c:v>
                </c:pt>
                <c:pt idx="285">
                  <c:v>0.93</c:v>
                </c:pt>
                <c:pt idx="286">
                  <c:v>0.92</c:v>
                </c:pt>
                <c:pt idx="287">
                  <c:v>0.89</c:v>
                </c:pt>
                <c:pt idx="288">
                  <c:v>0.82</c:v>
                </c:pt>
                <c:pt idx="289">
                  <c:v>0.79</c:v>
                </c:pt>
                <c:pt idx="290">
                  <c:v>0.57999999999999996</c:v>
                </c:pt>
                <c:pt idx="291">
                  <c:v>0.56000000000000005</c:v>
                </c:pt>
                <c:pt idx="292">
                  <c:v>0.56000000000000005</c:v>
                </c:pt>
                <c:pt idx="293">
                  <c:v>0.64</c:v>
                </c:pt>
                <c:pt idx="294">
                  <c:v>0.61</c:v>
                </c:pt>
                <c:pt idx="295">
                  <c:v>0.68</c:v>
                </c:pt>
                <c:pt idx="296">
                  <c:v>0.76</c:v>
                </c:pt>
                <c:pt idx="297">
                  <c:v>0.86</c:v>
                </c:pt>
                <c:pt idx="298">
                  <c:v>0.9</c:v>
                </c:pt>
                <c:pt idx="299">
                  <c:v>0.71</c:v>
                </c:pt>
                <c:pt idx="300">
                  <c:v>0.62</c:v>
                </c:pt>
                <c:pt idx="301">
                  <c:v>0.66</c:v>
                </c:pt>
                <c:pt idx="302">
                  <c:v>0.65</c:v>
                </c:pt>
                <c:pt idx="303">
                  <c:v>0.73</c:v>
                </c:pt>
                <c:pt idx="304">
                  <c:v>0.62</c:v>
                </c:pt>
                <c:pt idx="305">
                  <c:v>0.74</c:v>
                </c:pt>
                <c:pt idx="306">
                  <c:v>0.79</c:v>
                </c:pt>
                <c:pt idx="307">
                  <c:v>0.8</c:v>
                </c:pt>
                <c:pt idx="308">
                  <c:v>0.69</c:v>
                </c:pt>
                <c:pt idx="309">
                  <c:v>0.7</c:v>
                </c:pt>
                <c:pt idx="310">
                  <c:v>0.76</c:v>
                </c:pt>
                <c:pt idx="311">
                  <c:v>0.84</c:v>
                </c:pt>
                <c:pt idx="312">
                  <c:v>0.78</c:v>
                </c:pt>
                <c:pt idx="313">
                  <c:v>0.67</c:v>
                </c:pt>
                <c:pt idx="314">
                  <c:v>0.66</c:v>
                </c:pt>
                <c:pt idx="315">
                  <c:v>0.65</c:v>
                </c:pt>
                <c:pt idx="316">
                  <c:v>0.54</c:v>
                </c:pt>
                <c:pt idx="317">
                  <c:v>0.57999999999999996</c:v>
                </c:pt>
                <c:pt idx="318">
                  <c:v>0.79</c:v>
                </c:pt>
                <c:pt idx="319">
                  <c:v>0.8</c:v>
                </c:pt>
                <c:pt idx="320">
                  <c:v>0.75</c:v>
                </c:pt>
                <c:pt idx="321">
                  <c:v>0.73</c:v>
                </c:pt>
                <c:pt idx="322">
                  <c:v>0.72</c:v>
                </c:pt>
                <c:pt idx="323">
                  <c:v>0.62</c:v>
                </c:pt>
                <c:pt idx="324">
                  <c:v>0.67</c:v>
                </c:pt>
                <c:pt idx="325">
                  <c:v>0.81</c:v>
                </c:pt>
                <c:pt idx="326">
                  <c:v>0.63</c:v>
                </c:pt>
                <c:pt idx="327">
                  <c:v>0.69</c:v>
                </c:pt>
                <c:pt idx="328">
                  <c:v>0.8</c:v>
                </c:pt>
                <c:pt idx="329">
                  <c:v>0.43</c:v>
                </c:pt>
                <c:pt idx="330">
                  <c:v>0.8</c:v>
                </c:pt>
                <c:pt idx="331">
                  <c:v>0.73</c:v>
                </c:pt>
                <c:pt idx="332">
                  <c:v>0.75</c:v>
                </c:pt>
                <c:pt idx="333">
                  <c:v>0.71</c:v>
                </c:pt>
                <c:pt idx="334">
                  <c:v>0.73</c:v>
                </c:pt>
                <c:pt idx="335">
                  <c:v>0.83</c:v>
                </c:pt>
                <c:pt idx="336">
                  <c:v>0.72</c:v>
                </c:pt>
                <c:pt idx="337">
                  <c:v>0.94</c:v>
                </c:pt>
                <c:pt idx="338">
                  <c:v>0.81</c:v>
                </c:pt>
                <c:pt idx="339">
                  <c:v>0.81</c:v>
                </c:pt>
                <c:pt idx="340">
                  <c:v>0.75</c:v>
                </c:pt>
                <c:pt idx="341">
                  <c:v>0.79</c:v>
                </c:pt>
                <c:pt idx="342">
                  <c:v>0.57999999999999996</c:v>
                </c:pt>
                <c:pt idx="343">
                  <c:v>0.59</c:v>
                </c:pt>
                <c:pt idx="344">
                  <c:v>0.47</c:v>
                </c:pt>
                <c:pt idx="345">
                  <c:v>0.49</c:v>
                </c:pt>
                <c:pt idx="346">
                  <c:v>0.47</c:v>
                </c:pt>
                <c:pt idx="347">
                  <c:v>0.42</c:v>
                </c:pt>
                <c:pt idx="348">
                  <c:v>0.56999999999999995</c:v>
                </c:pt>
                <c:pt idx="349">
                  <c:v>0.62</c:v>
                </c:pt>
                <c:pt idx="350">
                  <c:v>0.74</c:v>
                </c:pt>
                <c:pt idx="351">
                  <c:v>0.73</c:v>
                </c:pt>
                <c:pt idx="352">
                  <c:v>0.64</c:v>
                </c:pt>
                <c:pt idx="353">
                  <c:v>0.63</c:v>
                </c:pt>
                <c:pt idx="354">
                  <c:v>0.59</c:v>
                </c:pt>
                <c:pt idx="355">
                  <c:v>0.73</c:v>
                </c:pt>
                <c:pt idx="356">
                  <c:v>0.79</c:v>
                </c:pt>
                <c:pt idx="357">
                  <c:v>0.68</c:v>
                </c:pt>
                <c:pt idx="358">
                  <c:v>0.7</c:v>
                </c:pt>
                <c:pt idx="359">
                  <c:v>0.81</c:v>
                </c:pt>
                <c:pt idx="360">
                  <c:v>0.85</c:v>
                </c:pt>
                <c:pt idx="361">
                  <c:v>0.93</c:v>
                </c:pt>
                <c:pt idx="362">
                  <c:v>0.91</c:v>
                </c:pt>
                <c:pt idx="363">
                  <c:v>0.69</c:v>
                </c:pt>
                <c:pt idx="364">
                  <c:v>0.77</c:v>
                </c:pt>
                <c:pt idx="365">
                  <c:v>0.86</c:v>
                </c:pt>
                <c:pt idx="366">
                  <c:v>0.74</c:v>
                </c:pt>
                <c:pt idx="367">
                  <c:v>0.56999999999999995</c:v>
                </c:pt>
                <c:pt idx="368">
                  <c:v>0.51</c:v>
                </c:pt>
                <c:pt idx="369">
                  <c:v>0.67</c:v>
                </c:pt>
                <c:pt idx="370">
                  <c:v>0.72</c:v>
                </c:pt>
                <c:pt idx="371">
                  <c:v>0.89</c:v>
                </c:pt>
                <c:pt idx="372">
                  <c:v>0.95</c:v>
                </c:pt>
                <c:pt idx="373">
                  <c:v>0.79</c:v>
                </c:pt>
                <c:pt idx="374">
                  <c:v>0.39</c:v>
                </c:pt>
                <c:pt idx="375">
                  <c:v>0.38</c:v>
                </c:pt>
                <c:pt idx="376">
                  <c:v>0.34</c:v>
                </c:pt>
                <c:pt idx="377">
                  <c:v>0.47</c:v>
                </c:pt>
                <c:pt idx="378">
                  <c:v>0.56000000000000005</c:v>
                </c:pt>
                <c:pt idx="379">
                  <c:v>0.71</c:v>
                </c:pt>
                <c:pt idx="380">
                  <c:v>0.78</c:v>
                </c:pt>
                <c:pt idx="381">
                  <c:v>0.73</c:v>
                </c:pt>
                <c:pt idx="382">
                  <c:v>0.82</c:v>
                </c:pt>
                <c:pt idx="383">
                  <c:v>0.62</c:v>
                </c:pt>
                <c:pt idx="384">
                  <c:v>0.96</c:v>
                </c:pt>
                <c:pt idx="385">
                  <c:v>0.96</c:v>
                </c:pt>
                <c:pt idx="386">
                  <c:v>0.46</c:v>
                </c:pt>
                <c:pt idx="387">
                  <c:v>0.53</c:v>
                </c:pt>
                <c:pt idx="388">
                  <c:v>0.49</c:v>
                </c:pt>
                <c:pt idx="389">
                  <c:v>0.76</c:v>
                </c:pt>
                <c:pt idx="390">
                  <c:v>0.64</c:v>
                </c:pt>
                <c:pt idx="391">
                  <c:v>0.71</c:v>
                </c:pt>
                <c:pt idx="392">
                  <c:v>0.84</c:v>
                </c:pt>
                <c:pt idx="393">
                  <c:v>0.77</c:v>
                </c:pt>
                <c:pt idx="394">
                  <c:v>0.89</c:v>
                </c:pt>
                <c:pt idx="395">
                  <c:v>0.82</c:v>
                </c:pt>
                <c:pt idx="396">
                  <c:v>0.84</c:v>
                </c:pt>
                <c:pt idx="397">
                  <c:v>0.91</c:v>
                </c:pt>
                <c:pt idx="398">
                  <c:v>0.67</c:v>
                </c:pt>
                <c:pt idx="399">
                  <c:v>0.95</c:v>
                </c:pt>
              </c:numCache>
            </c:numRef>
          </c:yVal>
          <c:smooth val="0"/>
          <c:extLst>
            <c:ext xmlns:c16="http://schemas.microsoft.com/office/drawing/2014/chart" uri="{C3380CC4-5D6E-409C-BE32-E72D297353CC}">
              <c16:uniqueId val="{00000004-1056-4A7C-BB01-3E72E03B5385}"/>
            </c:ext>
          </c:extLst>
        </c:ser>
        <c:dLbls>
          <c:showLegendKey val="0"/>
          <c:showVal val="0"/>
          <c:showCatName val="0"/>
          <c:showSerName val="0"/>
          <c:showPercent val="0"/>
          <c:showBubbleSize val="0"/>
        </c:dLbls>
        <c:axId val="863914015"/>
        <c:axId val="863914431"/>
      </c:scatterChart>
      <c:valAx>
        <c:axId val="8639140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parents_annual_income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914431"/>
        <c:crosses val="autoZero"/>
        <c:crossBetween val="midCat"/>
        <c:dispUnits>
          <c:builtInUnit val="thousands"/>
          <c:dispUnitsLbl>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valAx>
        <c:axId val="863914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chance_of_visa_approval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914015"/>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'chance_of_visa_approval' by 'criminal_records'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chance_of_visa_approval</c:v>
          </c:tx>
          <c:spPr>
            <a:ln w="25400" cap="rnd">
              <a:noFill/>
              <a:round/>
            </a:ln>
            <a:effectLst/>
          </c:spPr>
          <c:marker>
            <c:symbol val="circle"/>
            <c:size val="7"/>
            <c:spPr>
              <a:solidFill>
                <a:schemeClr val="accent1"/>
              </a:solidFill>
              <a:ln w="9525">
                <a:solidFill>
                  <a:srgbClr val="FFFFFF"/>
                </a:solidFill>
                <a:prstDash val="solid"/>
              </a:ln>
              <a:effectLst/>
            </c:spPr>
          </c:marker>
          <c:xVal>
            <c:numRef>
              <c:f>visa_candidates!$Q$2:$Q$401</c:f>
              <c:numCache>
                <c:formatCode>General</c:formatCode>
                <c:ptCount val="4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1</c:v>
                </c:pt>
                <c:pt idx="59">
                  <c:v>1</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1</c:v>
                </c:pt>
                <c:pt idx="92">
                  <c:v>2</c:v>
                </c:pt>
                <c:pt idx="93">
                  <c:v>1</c:v>
                </c:pt>
                <c:pt idx="94">
                  <c:v>1</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1</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numCache>
            </c:numRef>
          </c:xVal>
          <c:yVal>
            <c:numRef>
              <c:f>visa_candidates!$R$2:$R$401</c:f>
              <c:numCache>
                <c:formatCode>General</c:formatCode>
                <c:ptCount val="400"/>
                <c:pt idx="0">
                  <c:v>0.92</c:v>
                </c:pt>
                <c:pt idx="1">
                  <c:v>0.76</c:v>
                </c:pt>
                <c:pt idx="2">
                  <c:v>0.72</c:v>
                </c:pt>
                <c:pt idx="3">
                  <c:v>0.8</c:v>
                </c:pt>
                <c:pt idx="4">
                  <c:v>0.65</c:v>
                </c:pt>
                <c:pt idx="5">
                  <c:v>0.9</c:v>
                </c:pt>
                <c:pt idx="6">
                  <c:v>0.75</c:v>
                </c:pt>
                <c:pt idx="7">
                  <c:v>0.68</c:v>
                </c:pt>
                <c:pt idx="8">
                  <c:v>0.5</c:v>
                </c:pt>
                <c:pt idx="9">
                  <c:v>0.45</c:v>
                </c:pt>
                <c:pt idx="10">
                  <c:v>0.52</c:v>
                </c:pt>
                <c:pt idx="11">
                  <c:v>0.84</c:v>
                </c:pt>
                <c:pt idx="12">
                  <c:v>0.78</c:v>
                </c:pt>
                <c:pt idx="13">
                  <c:v>0.62</c:v>
                </c:pt>
                <c:pt idx="14">
                  <c:v>0.61</c:v>
                </c:pt>
                <c:pt idx="15">
                  <c:v>0.54</c:v>
                </c:pt>
                <c:pt idx="16">
                  <c:v>0.66</c:v>
                </c:pt>
                <c:pt idx="17">
                  <c:v>0.65</c:v>
                </c:pt>
                <c:pt idx="18">
                  <c:v>0.63</c:v>
                </c:pt>
                <c:pt idx="19">
                  <c:v>0.62</c:v>
                </c:pt>
                <c:pt idx="20">
                  <c:v>0.64</c:v>
                </c:pt>
                <c:pt idx="21">
                  <c:v>0.7</c:v>
                </c:pt>
                <c:pt idx="22">
                  <c:v>0.94</c:v>
                </c:pt>
                <c:pt idx="23">
                  <c:v>0.95</c:v>
                </c:pt>
                <c:pt idx="24">
                  <c:v>0.97</c:v>
                </c:pt>
                <c:pt idx="25">
                  <c:v>0.94</c:v>
                </c:pt>
                <c:pt idx="26">
                  <c:v>0.76</c:v>
                </c:pt>
                <c:pt idx="27">
                  <c:v>0.44</c:v>
                </c:pt>
                <c:pt idx="28">
                  <c:v>0.46</c:v>
                </c:pt>
                <c:pt idx="29">
                  <c:v>0.54</c:v>
                </c:pt>
                <c:pt idx="30">
                  <c:v>0.65</c:v>
                </c:pt>
                <c:pt idx="31">
                  <c:v>0.74</c:v>
                </c:pt>
                <c:pt idx="32">
                  <c:v>0.91</c:v>
                </c:pt>
                <c:pt idx="33">
                  <c:v>0.9</c:v>
                </c:pt>
                <c:pt idx="34">
                  <c:v>0.94</c:v>
                </c:pt>
                <c:pt idx="35">
                  <c:v>0.88</c:v>
                </c:pt>
                <c:pt idx="36">
                  <c:v>0.64</c:v>
                </c:pt>
                <c:pt idx="37">
                  <c:v>0.57999999999999996</c:v>
                </c:pt>
                <c:pt idx="38">
                  <c:v>0.52</c:v>
                </c:pt>
                <c:pt idx="39">
                  <c:v>0.48</c:v>
                </c:pt>
                <c:pt idx="40">
                  <c:v>0.46</c:v>
                </c:pt>
                <c:pt idx="41">
                  <c:v>0.49</c:v>
                </c:pt>
                <c:pt idx="42">
                  <c:v>0.53</c:v>
                </c:pt>
                <c:pt idx="43">
                  <c:v>0.87</c:v>
                </c:pt>
                <c:pt idx="44">
                  <c:v>0.91</c:v>
                </c:pt>
                <c:pt idx="45">
                  <c:v>0.88</c:v>
                </c:pt>
                <c:pt idx="46">
                  <c:v>0.86</c:v>
                </c:pt>
                <c:pt idx="47">
                  <c:v>0.89</c:v>
                </c:pt>
                <c:pt idx="48">
                  <c:v>0.82</c:v>
                </c:pt>
                <c:pt idx="49">
                  <c:v>0.78</c:v>
                </c:pt>
                <c:pt idx="50">
                  <c:v>0.76</c:v>
                </c:pt>
                <c:pt idx="51">
                  <c:v>0.56000000000000005</c:v>
                </c:pt>
                <c:pt idx="52">
                  <c:v>0.78</c:v>
                </c:pt>
                <c:pt idx="53">
                  <c:v>0.72</c:v>
                </c:pt>
                <c:pt idx="54">
                  <c:v>0.7</c:v>
                </c:pt>
                <c:pt idx="55">
                  <c:v>0.64</c:v>
                </c:pt>
                <c:pt idx="56">
                  <c:v>0.64</c:v>
                </c:pt>
                <c:pt idx="57">
                  <c:v>0.46</c:v>
                </c:pt>
                <c:pt idx="58">
                  <c:v>0.36</c:v>
                </c:pt>
                <c:pt idx="59">
                  <c:v>0.42</c:v>
                </c:pt>
                <c:pt idx="60">
                  <c:v>0.48</c:v>
                </c:pt>
                <c:pt idx="61">
                  <c:v>0.47</c:v>
                </c:pt>
                <c:pt idx="62">
                  <c:v>0.54</c:v>
                </c:pt>
                <c:pt idx="63">
                  <c:v>0.56000000000000005</c:v>
                </c:pt>
                <c:pt idx="64">
                  <c:v>0.52</c:v>
                </c:pt>
                <c:pt idx="65">
                  <c:v>0.55000000000000004</c:v>
                </c:pt>
                <c:pt idx="66">
                  <c:v>0.61</c:v>
                </c:pt>
                <c:pt idx="67">
                  <c:v>0.56999999999999995</c:v>
                </c:pt>
                <c:pt idx="68">
                  <c:v>0.68</c:v>
                </c:pt>
                <c:pt idx="69">
                  <c:v>0.78</c:v>
                </c:pt>
                <c:pt idx="70">
                  <c:v>0.94</c:v>
                </c:pt>
                <c:pt idx="71">
                  <c:v>0.96</c:v>
                </c:pt>
                <c:pt idx="72">
                  <c:v>0.93</c:v>
                </c:pt>
                <c:pt idx="73">
                  <c:v>0.84</c:v>
                </c:pt>
                <c:pt idx="74">
                  <c:v>0.74</c:v>
                </c:pt>
                <c:pt idx="75">
                  <c:v>0.72</c:v>
                </c:pt>
                <c:pt idx="76">
                  <c:v>0.74</c:v>
                </c:pt>
                <c:pt idx="77">
                  <c:v>0.64</c:v>
                </c:pt>
                <c:pt idx="78">
                  <c:v>0.44</c:v>
                </c:pt>
                <c:pt idx="79">
                  <c:v>0.46</c:v>
                </c:pt>
                <c:pt idx="80">
                  <c:v>0.5</c:v>
                </c:pt>
                <c:pt idx="81">
                  <c:v>0.96</c:v>
                </c:pt>
                <c:pt idx="82">
                  <c:v>0.92</c:v>
                </c:pt>
                <c:pt idx="83">
                  <c:v>0.92</c:v>
                </c:pt>
                <c:pt idx="84">
                  <c:v>0.94</c:v>
                </c:pt>
                <c:pt idx="85">
                  <c:v>0.76</c:v>
                </c:pt>
                <c:pt idx="86">
                  <c:v>0.72</c:v>
                </c:pt>
                <c:pt idx="87">
                  <c:v>0.66</c:v>
                </c:pt>
                <c:pt idx="88">
                  <c:v>0.64</c:v>
                </c:pt>
                <c:pt idx="89">
                  <c:v>0.74</c:v>
                </c:pt>
                <c:pt idx="90">
                  <c:v>0.64</c:v>
                </c:pt>
                <c:pt idx="91">
                  <c:v>0.38</c:v>
                </c:pt>
                <c:pt idx="92">
                  <c:v>0.34</c:v>
                </c:pt>
                <c:pt idx="93">
                  <c:v>0.44</c:v>
                </c:pt>
                <c:pt idx="94">
                  <c:v>0.36</c:v>
                </c:pt>
                <c:pt idx="95">
                  <c:v>0.42</c:v>
                </c:pt>
                <c:pt idx="96">
                  <c:v>0.48</c:v>
                </c:pt>
                <c:pt idx="97">
                  <c:v>0.86</c:v>
                </c:pt>
                <c:pt idx="98">
                  <c:v>0.9</c:v>
                </c:pt>
                <c:pt idx="99">
                  <c:v>0.79</c:v>
                </c:pt>
                <c:pt idx="100">
                  <c:v>0.71</c:v>
                </c:pt>
                <c:pt idx="101">
                  <c:v>0.64</c:v>
                </c:pt>
                <c:pt idx="102">
                  <c:v>0.62</c:v>
                </c:pt>
                <c:pt idx="103">
                  <c:v>0.56999999999999995</c:v>
                </c:pt>
                <c:pt idx="104">
                  <c:v>0.74</c:v>
                </c:pt>
                <c:pt idx="105">
                  <c:v>0.69</c:v>
                </c:pt>
                <c:pt idx="106">
                  <c:v>0.87</c:v>
                </c:pt>
                <c:pt idx="107">
                  <c:v>0.91</c:v>
                </c:pt>
                <c:pt idx="108">
                  <c:v>0.93</c:v>
                </c:pt>
                <c:pt idx="109">
                  <c:v>0.68</c:v>
                </c:pt>
                <c:pt idx="110">
                  <c:v>0.61</c:v>
                </c:pt>
                <c:pt idx="111">
                  <c:v>0.69</c:v>
                </c:pt>
                <c:pt idx="112">
                  <c:v>0.62</c:v>
                </c:pt>
                <c:pt idx="113">
                  <c:v>0.72</c:v>
                </c:pt>
                <c:pt idx="114">
                  <c:v>0.59</c:v>
                </c:pt>
                <c:pt idx="115">
                  <c:v>0.66</c:v>
                </c:pt>
                <c:pt idx="116">
                  <c:v>0.56000000000000005</c:v>
                </c:pt>
                <c:pt idx="117">
                  <c:v>0.45</c:v>
                </c:pt>
                <c:pt idx="118">
                  <c:v>0.47</c:v>
                </c:pt>
                <c:pt idx="119">
                  <c:v>0.71</c:v>
                </c:pt>
                <c:pt idx="120">
                  <c:v>0.94</c:v>
                </c:pt>
                <c:pt idx="121">
                  <c:v>0.94</c:v>
                </c:pt>
                <c:pt idx="122">
                  <c:v>0.56999999999999995</c:v>
                </c:pt>
                <c:pt idx="123">
                  <c:v>0.61</c:v>
                </c:pt>
                <c:pt idx="124">
                  <c:v>0.56999999999999995</c:v>
                </c:pt>
                <c:pt idx="125">
                  <c:v>0.64</c:v>
                </c:pt>
                <c:pt idx="126">
                  <c:v>0.85</c:v>
                </c:pt>
                <c:pt idx="127">
                  <c:v>0.78</c:v>
                </c:pt>
                <c:pt idx="128">
                  <c:v>0.84</c:v>
                </c:pt>
                <c:pt idx="129">
                  <c:v>0.92</c:v>
                </c:pt>
                <c:pt idx="130">
                  <c:v>0.96</c:v>
                </c:pt>
                <c:pt idx="131">
                  <c:v>0.77</c:v>
                </c:pt>
                <c:pt idx="132">
                  <c:v>0.71</c:v>
                </c:pt>
                <c:pt idx="133">
                  <c:v>0.79</c:v>
                </c:pt>
                <c:pt idx="134">
                  <c:v>0.89</c:v>
                </c:pt>
                <c:pt idx="135">
                  <c:v>0.82</c:v>
                </c:pt>
                <c:pt idx="136">
                  <c:v>0.76</c:v>
                </c:pt>
                <c:pt idx="137">
                  <c:v>0.71</c:v>
                </c:pt>
                <c:pt idx="138">
                  <c:v>0.8</c:v>
                </c:pt>
                <c:pt idx="139">
                  <c:v>0.78</c:v>
                </c:pt>
                <c:pt idx="140">
                  <c:v>0.84</c:v>
                </c:pt>
                <c:pt idx="141">
                  <c:v>0.9</c:v>
                </c:pt>
                <c:pt idx="142">
                  <c:v>0.92</c:v>
                </c:pt>
                <c:pt idx="143">
                  <c:v>0.97</c:v>
                </c:pt>
                <c:pt idx="144">
                  <c:v>0.8</c:v>
                </c:pt>
                <c:pt idx="145">
                  <c:v>0.81</c:v>
                </c:pt>
                <c:pt idx="146">
                  <c:v>0.75</c:v>
                </c:pt>
                <c:pt idx="147">
                  <c:v>0.83</c:v>
                </c:pt>
                <c:pt idx="148">
                  <c:v>0.96</c:v>
                </c:pt>
                <c:pt idx="149">
                  <c:v>0.79</c:v>
                </c:pt>
                <c:pt idx="150">
                  <c:v>0.93</c:v>
                </c:pt>
                <c:pt idx="151">
                  <c:v>0.94</c:v>
                </c:pt>
                <c:pt idx="152">
                  <c:v>0.86</c:v>
                </c:pt>
                <c:pt idx="153">
                  <c:v>0.79</c:v>
                </c:pt>
                <c:pt idx="154">
                  <c:v>0.8</c:v>
                </c:pt>
                <c:pt idx="155">
                  <c:v>0.77</c:v>
                </c:pt>
                <c:pt idx="156">
                  <c:v>0.7</c:v>
                </c:pt>
                <c:pt idx="157">
                  <c:v>0.65</c:v>
                </c:pt>
                <c:pt idx="158">
                  <c:v>0.61</c:v>
                </c:pt>
                <c:pt idx="159">
                  <c:v>0.52</c:v>
                </c:pt>
                <c:pt idx="160">
                  <c:v>0.56999999999999995</c:v>
                </c:pt>
                <c:pt idx="161">
                  <c:v>0.53</c:v>
                </c:pt>
                <c:pt idx="162">
                  <c:v>0.67</c:v>
                </c:pt>
                <c:pt idx="163">
                  <c:v>0.68</c:v>
                </c:pt>
                <c:pt idx="164">
                  <c:v>0.81</c:v>
                </c:pt>
                <c:pt idx="165">
                  <c:v>0.78</c:v>
                </c:pt>
                <c:pt idx="166">
                  <c:v>0.65</c:v>
                </c:pt>
                <c:pt idx="167">
                  <c:v>0.64</c:v>
                </c:pt>
                <c:pt idx="168">
                  <c:v>0.64</c:v>
                </c:pt>
                <c:pt idx="169">
                  <c:v>0.65</c:v>
                </c:pt>
                <c:pt idx="170">
                  <c:v>0.68</c:v>
                </c:pt>
                <c:pt idx="171">
                  <c:v>0.89</c:v>
                </c:pt>
                <c:pt idx="172">
                  <c:v>0.86</c:v>
                </c:pt>
                <c:pt idx="173">
                  <c:v>0.89</c:v>
                </c:pt>
                <c:pt idx="174">
                  <c:v>0.87</c:v>
                </c:pt>
                <c:pt idx="175">
                  <c:v>0.85</c:v>
                </c:pt>
                <c:pt idx="176">
                  <c:v>0.9</c:v>
                </c:pt>
                <c:pt idx="177">
                  <c:v>0.82</c:v>
                </c:pt>
                <c:pt idx="178">
                  <c:v>0.72</c:v>
                </c:pt>
                <c:pt idx="179">
                  <c:v>0.73</c:v>
                </c:pt>
                <c:pt idx="180">
                  <c:v>0.71</c:v>
                </c:pt>
                <c:pt idx="181">
                  <c:v>0.71</c:v>
                </c:pt>
                <c:pt idx="182">
                  <c:v>0.68</c:v>
                </c:pt>
                <c:pt idx="183">
                  <c:v>0.75</c:v>
                </c:pt>
                <c:pt idx="184">
                  <c:v>0.72</c:v>
                </c:pt>
                <c:pt idx="185">
                  <c:v>0.89</c:v>
                </c:pt>
                <c:pt idx="186">
                  <c:v>0.84</c:v>
                </c:pt>
                <c:pt idx="187">
                  <c:v>0.93</c:v>
                </c:pt>
                <c:pt idx="188">
                  <c:v>0.93</c:v>
                </c:pt>
                <c:pt idx="189">
                  <c:v>0.88</c:v>
                </c:pt>
                <c:pt idx="190">
                  <c:v>0.9</c:v>
                </c:pt>
                <c:pt idx="191">
                  <c:v>0.87</c:v>
                </c:pt>
                <c:pt idx="192">
                  <c:v>0.86</c:v>
                </c:pt>
                <c:pt idx="193">
                  <c:v>0.94</c:v>
                </c:pt>
                <c:pt idx="194">
                  <c:v>0.77</c:v>
                </c:pt>
                <c:pt idx="195">
                  <c:v>0.78</c:v>
                </c:pt>
                <c:pt idx="196">
                  <c:v>0.73</c:v>
                </c:pt>
                <c:pt idx="197">
                  <c:v>0.73</c:v>
                </c:pt>
                <c:pt idx="198">
                  <c:v>0.7</c:v>
                </c:pt>
                <c:pt idx="199">
                  <c:v>0.72</c:v>
                </c:pt>
                <c:pt idx="200">
                  <c:v>0.73</c:v>
                </c:pt>
                <c:pt idx="201">
                  <c:v>0.72</c:v>
                </c:pt>
                <c:pt idx="202">
                  <c:v>0.97</c:v>
                </c:pt>
                <c:pt idx="203">
                  <c:v>0.97</c:v>
                </c:pt>
                <c:pt idx="204">
                  <c:v>0.69</c:v>
                </c:pt>
                <c:pt idx="205">
                  <c:v>0.56999999999999995</c:v>
                </c:pt>
                <c:pt idx="206">
                  <c:v>0.63</c:v>
                </c:pt>
                <c:pt idx="207">
                  <c:v>0.66</c:v>
                </c:pt>
                <c:pt idx="208">
                  <c:v>0.64</c:v>
                </c:pt>
                <c:pt idx="209">
                  <c:v>0.68</c:v>
                </c:pt>
                <c:pt idx="210">
                  <c:v>0.79</c:v>
                </c:pt>
                <c:pt idx="211">
                  <c:v>0.82</c:v>
                </c:pt>
                <c:pt idx="212">
                  <c:v>0.95</c:v>
                </c:pt>
                <c:pt idx="213">
                  <c:v>0.96</c:v>
                </c:pt>
                <c:pt idx="214">
                  <c:v>0.94</c:v>
                </c:pt>
                <c:pt idx="215">
                  <c:v>0.93</c:v>
                </c:pt>
                <c:pt idx="216">
                  <c:v>0.91</c:v>
                </c:pt>
                <c:pt idx="217">
                  <c:v>0.85</c:v>
                </c:pt>
                <c:pt idx="218">
                  <c:v>0.84</c:v>
                </c:pt>
                <c:pt idx="219">
                  <c:v>0.74</c:v>
                </c:pt>
                <c:pt idx="220">
                  <c:v>0.76</c:v>
                </c:pt>
                <c:pt idx="221">
                  <c:v>0.75</c:v>
                </c:pt>
                <c:pt idx="222">
                  <c:v>0.76</c:v>
                </c:pt>
                <c:pt idx="223">
                  <c:v>0.71</c:v>
                </c:pt>
                <c:pt idx="224">
                  <c:v>0.67</c:v>
                </c:pt>
                <c:pt idx="225">
                  <c:v>0.61</c:v>
                </c:pt>
                <c:pt idx="226">
                  <c:v>0.63</c:v>
                </c:pt>
                <c:pt idx="227">
                  <c:v>0.64</c:v>
                </c:pt>
                <c:pt idx="228">
                  <c:v>0.71</c:v>
                </c:pt>
                <c:pt idx="229">
                  <c:v>0.82</c:v>
                </c:pt>
                <c:pt idx="230">
                  <c:v>0.73</c:v>
                </c:pt>
                <c:pt idx="231">
                  <c:v>0.74</c:v>
                </c:pt>
                <c:pt idx="232">
                  <c:v>0.69</c:v>
                </c:pt>
                <c:pt idx="233">
                  <c:v>0.64</c:v>
                </c:pt>
                <c:pt idx="234">
                  <c:v>0.91</c:v>
                </c:pt>
                <c:pt idx="235">
                  <c:v>0.88</c:v>
                </c:pt>
                <c:pt idx="236">
                  <c:v>0.85</c:v>
                </c:pt>
                <c:pt idx="237">
                  <c:v>0.86</c:v>
                </c:pt>
                <c:pt idx="238">
                  <c:v>0.7</c:v>
                </c:pt>
                <c:pt idx="239">
                  <c:v>0.59</c:v>
                </c:pt>
                <c:pt idx="240">
                  <c:v>0.6</c:v>
                </c:pt>
                <c:pt idx="241">
                  <c:v>0.65</c:v>
                </c:pt>
                <c:pt idx="242">
                  <c:v>0.7</c:v>
                </c:pt>
                <c:pt idx="243">
                  <c:v>0.76</c:v>
                </c:pt>
                <c:pt idx="244">
                  <c:v>0.63</c:v>
                </c:pt>
                <c:pt idx="245">
                  <c:v>0.81</c:v>
                </c:pt>
                <c:pt idx="246">
                  <c:v>0.72</c:v>
                </c:pt>
                <c:pt idx="247">
                  <c:v>0.71</c:v>
                </c:pt>
                <c:pt idx="248">
                  <c:v>0.8</c:v>
                </c:pt>
                <c:pt idx="249">
                  <c:v>0.77</c:v>
                </c:pt>
                <c:pt idx="250">
                  <c:v>0.74</c:v>
                </c:pt>
                <c:pt idx="251">
                  <c:v>0.7</c:v>
                </c:pt>
                <c:pt idx="252">
                  <c:v>0.71</c:v>
                </c:pt>
                <c:pt idx="253">
                  <c:v>0.93</c:v>
                </c:pt>
                <c:pt idx="254">
                  <c:v>0.85</c:v>
                </c:pt>
                <c:pt idx="255">
                  <c:v>0.79</c:v>
                </c:pt>
                <c:pt idx="256">
                  <c:v>0.76</c:v>
                </c:pt>
                <c:pt idx="257">
                  <c:v>0.78</c:v>
                </c:pt>
                <c:pt idx="258">
                  <c:v>0.77</c:v>
                </c:pt>
                <c:pt idx="259">
                  <c:v>0.9</c:v>
                </c:pt>
                <c:pt idx="260">
                  <c:v>0.87</c:v>
                </c:pt>
                <c:pt idx="261">
                  <c:v>0.71</c:v>
                </c:pt>
                <c:pt idx="262">
                  <c:v>0.7</c:v>
                </c:pt>
                <c:pt idx="263">
                  <c:v>0.7</c:v>
                </c:pt>
                <c:pt idx="264">
                  <c:v>0.75</c:v>
                </c:pt>
                <c:pt idx="265">
                  <c:v>0.71</c:v>
                </c:pt>
                <c:pt idx="266">
                  <c:v>0.72</c:v>
                </c:pt>
                <c:pt idx="267">
                  <c:v>0.73</c:v>
                </c:pt>
                <c:pt idx="268">
                  <c:v>0.83</c:v>
                </c:pt>
                <c:pt idx="269">
                  <c:v>0.77</c:v>
                </c:pt>
                <c:pt idx="270">
                  <c:v>0.72</c:v>
                </c:pt>
                <c:pt idx="271">
                  <c:v>0.54</c:v>
                </c:pt>
                <c:pt idx="272">
                  <c:v>0.49</c:v>
                </c:pt>
                <c:pt idx="273">
                  <c:v>0.52</c:v>
                </c:pt>
                <c:pt idx="274">
                  <c:v>0.57999999999999996</c:v>
                </c:pt>
                <c:pt idx="275">
                  <c:v>0.78</c:v>
                </c:pt>
                <c:pt idx="276">
                  <c:v>0.89</c:v>
                </c:pt>
                <c:pt idx="277">
                  <c:v>0.7</c:v>
                </c:pt>
                <c:pt idx="278">
                  <c:v>0.66</c:v>
                </c:pt>
                <c:pt idx="279">
                  <c:v>0.67</c:v>
                </c:pt>
                <c:pt idx="280">
                  <c:v>0.68</c:v>
                </c:pt>
                <c:pt idx="281">
                  <c:v>0.8</c:v>
                </c:pt>
                <c:pt idx="282">
                  <c:v>0.81</c:v>
                </c:pt>
                <c:pt idx="283">
                  <c:v>0.8</c:v>
                </c:pt>
                <c:pt idx="284">
                  <c:v>0.94</c:v>
                </c:pt>
                <c:pt idx="285">
                  <c:v>0.93</c:v>
                </c:pt>
                <c:pt idx="286">
                  <c:v>0.92</c:v>
                </c:pt>
                <c:pt idx="287">
                  <c:v>0.89</c:v>
                </c:pt>
                <c:pt idx="288">
                  <c:v>0.82</c:v>
                </c:pt>
                <c:pt idx="289">
                  <c:v>0.79</c:v>
                </c:pt>
                <c:pt idx="290">
                  <c:v>0.57999999999999996</c:v>
                </c:pt>
                <c:pt idx="291">
                  <c:v>0.56000000000000005</c:v>
                </c:pt>
                <c:pt idx="292">
                  <c:v>0.56000000000000005</c:v>
                </c:pt>
                <c:pt idx="293">
                  <c:v>0.64</c:v>
                </c:pt>
                <c:pt idx="294">
                  <c:v>0.61</c:v>
                </c:pt>
                <c:pt idx="295">
                  <c:v>0.68</c:v>
                </c:pt>
                <c:pt idx="296">
                  <c:v>0.76</c:v>
                </c:pt>
                <c:pt idx="297">
                  <c:v>0.86</c:v>
                </c:pt>
                <c:pt idx="298">
                  <c:v>0.9</c:v>
                </c:pt>
                <c:pt idx="299">
                  <c:v>0.71</c:v>
                </c:pt>
                <c:pt idx="300">
                  <c:v>0.62</c:v>
                </c:pt>
                <c:pt idx="301">
                  <c:v>0.66</c:v>
                </c:pt>
                <c:pt idx="302">
                  <c:v>0.65</c:v>
                </c:pt>
                <c:pt idx="303">
                  <c:v>0.73</c:v>
                </c:pt>
                <c:pt idx="304">
                  <c:v>0.62</c:v>
                </c:pt>
                <c:pt idx="305">
                  <c:v>0.74</c:v>
                </c:pt>
                <c:pt idx="306">
                  <c:v>0.79</c:v>
                </c:pt>
                <c:pt idx="307">
                  <c:v>0.8</c:v>
                </c:pt>
                <c:pt idx="308">
                  <c:v>0.69</c:v>
                </c:pt>
                <c:pt idx="309">
                  <c:v>0.7</c:v>
                </c:pt>
                <c:pt idx="310">
                  <c:v>0.76</c:v>
                </c:pt>
                <c:pt idx="311">
                  <c:v>0.84</c:v>
                </c:pt>
                <c:pt idx="312">
                  <c:v>0.78</c:v>
                </c:pt>
                <c:pt idx="313">
                  <c:v>0.67</c:v>
                </c:pt>
                <c:pt idx="314">
                  <c:v>0.66</c:v>
                </c:pt>
                <c:pt idx="315">
                  <c:v>0.65</c:v>
                </c:pt>
                <c:pt idx="316">
                  <c:v>0.54</c:v>
                </c:pt>
                <c:pt idx="317">
                  <c:v>0.57999999999999996</c:v>
                </c:pt>
                <c:pt idx="318">
                  <c:v>0.79</c:v>
                </c:pt>
                <c:pt idx="319">
                  <c:v>0.8</c:v>
                </c:pt>
                <c:pt idx="320">
                  <c:v>0.75</c:v>
                </c:pt>
                <c:pt idx="321">
                  <c:v>0.73</c:v>
                </c:pt>
                <c:pt idx="322">
                  <c:v>0.72</c:v>
                </c:pt>
                <c:pt idx="323">
                  <c:v>0.62</c:v>
                </c:pt>
                <c:pt idx="324">
                  <c:v>0.67</c:v>
                </c:pt>
                <c:pt idx="325">
                  <c:v>0.81</c:v>
                </c:pt>
                <c:pt idx="326">
                  <c:v>0.63</c:v>
                </c:pt>
                <c:pt idx="327">
                  <c:v>0.69</c:v>
                </c:pt>
                <c:pt idx="328">
                  <c:v>0.8</c:v>
                </c:pt>
                <c:pt idx="329">
                  <c:v>0.43</c:v>
                </c:pt>
                <c:pt idx="330">
                  <c:v>0.8</c:v>
                </c:pt>
                <c:pt idx="331">
                  <c:v>0.73</c:v>
                </c:pt>
                <c:pt idx="332">
                  <c:v>0.75</c:v>
                </c:pt>
                <c:pt idx="333">
                  <c:v>0.71</c:v>
                </c:pt>
                <c:pt idx="334">
                  <c:v>0.73</c:v>
                </c:pt>
                <c:pt idx="335">
                  <c:v>0.83</c:v>
                </c:pt>
                <c:pt idx="336">
                  <c:v>0.72</c:v>
                </c:pt>
                <c:pt idx="337">
                  <c:v>0.94</c:v>
                </c:pt>
                <c:pt idx="338">
                  <c:v>0.81</c:v>
                </c:pt>
                <c:pt idx="339">
                  <c:v>0.81</c:v>
                </c:pt>
                <c:pt idx="340">
                  <c:v>0.75</c:v>
                </c:pt>
                <c:pt idx="341">
                  <c:v>0.79</c:v>
                </c:pt>
                <c:pt idx="342">
                  <c:v>0.57999999999999996</c:v>
                </c:pt>
                <c:pt idx="343">
                  <c:v>0.59</c:v>
                </c:pt>
                <c:pt idx="344">
                  <c:v>0.47</c:v>
                </c:pt>
                <c:pt idx="345">
                  <c:v>0.49</c:v>
                </c:pt>
                <c:pt idx="346">
                  <c:v>0.47</c:v>
                </c:pt>
                <c:pt idx="347">
                  <c:v>0.42</c:v>
                </c:pt>
                <c:pt idx="348">
                  <c:v>0.56999999999999995</c:v>
                </c:pt>
                <c:pt idx="349">
                  <c:v>0.62</c:v>
                </c:pt>
                <c:pt idx="350">
                  <c:v>0.74</c:v>
                </c:pt>
                <c:pt idx="351">
                  <c:v>0.73</c:v>
                </c:pt>
                <c:pt idx="352">
                  <c:v>0.64</c:v>
                </c:pt>
                <c:pt idx="353">
                  <c:v>0.63</c:v>
                </c:pt>
                <c:pt idx="354">
                  <c:v>0.59</c:v>
                </c:pt>
                <c:pt idx="355">
                  <c:v>0.73</c:v>
                </c:pt>
                <c:pt idx="356">
                  <c:v>0.79</c:v>
                </c:pt>
                <c:pt idx="357">
                  <c:v>0.68</c:v>
                </c:pt>
                <c:pt idx="358">
                  <c:v>0.7</c:v>
                </c:pt>
                <c:pt idx="359">
                  <c:v>0.81</c:v>
                </c:pt>
                <c:pt idx="360">
                  <c:v>0.85</c:v>
                </c:pt>
                <c:pt idx="361">
                  <c:v>0.93</c:v>
                </c:pt>
                <c:pt idx="362">
                  <c:v>0.91</c:v>
                </c:pt>
                <c:pt idx="363">
                  <c:v>0.69</c:v>
                </c:pt>
                <c:pt idx="364">
                  <c:v>0.77</c:v>
                </c:pt>
                <c:pt idx="365">
                  <c:v>0.86</c:v>
                </c:pt>
                <c:pt idx="366">
                  <c:v>0.74</c:v>
                </c:pt>
                <c:pt idx="367">
                  <c:v>0.56999999999999995</c:v>
                </c:pt>
                <c:pt idx="368">
                  <c:v>0.51</c:v>
                </c:pt>
                <c:pt idx="369">
                  <c:v>0.67</c:v>
                </c:pt>
                <c:pt idx="370">
                  <c:v>0.72</c:v>
                </c:pt>
                <c:pt idx="371">
                  <c:v>0.89</c:v>
                </c:pt>
                <c:pt idx="372">
                  <c:v>0.95</c:v>
                </c:pt>
                <c:pt idx="373">
                  <c:v>0.79</c:v>
                </c:pt>
                <c:pt idx="374">
                  <c:v>0.39</c:v>
                </c:pt>
                <c:pt idx="375">
                  <c:v>0.38</c:v>
                </c:pt>
                <c:pt idx="376">
                  <c:v>0.34</c:v>
                </c:pt>
                <c:pt idx="377">
                  <c:v>0.47</c:v>
                </c:pt>
                <c:pt idx="378">
                  <c:v>0.56000000000000005</c:v>
                </c:pt>
                <c:pt idx="379">
                  <c:v>0.71</c:v>
                </c:pt>
                <c:pt idx="380">
                  <c:v>0.78</c:v>
                </c:pt>
                <c:pt idx="381">
                  <c:v>0.73</c:v>
                </c:pt>
                <c:pt idx="382">
                  <c:v>0.82</c:v>
                </c:pt>
                <c:pt idx="383">
                  <c:v>0.62</c:v>
                </c:pt>
                <c:pt idx="384">
                  <c:v>0.96</c:v>
                </c:pt>
                <c:pt idx="385">
                  <c:v>0.96</c:v>
                </c:pt>
                <c:pt idx="386">
                  <c:v>0.46</c:v>
                </c:pt>
                <c:pt idx="387">
                  <c:v>0.53</c:v>
                </c:pt>
                <c:pt idx="388">
                  <c:v>0.49</c:v>
                </c:pt>
                <c:pt idx="389">
                  <c:v>0.76</c:v>
                </c:pt>
                <c:pt idx="390">
                  <c:v>0.64</c:v>
                </c:pt>
                <c:pt idx="391">
                  <c:v>0.71</c:v>
                </c:pt>
                <c:pt idx="392">
                  <c:v>0.84</c:v>
                </c:pt>
                <c:pt idx="393">
                  <c:v>0.77</c:v>
                </c:pt>
                <c:pt idx="394">
                  <c:v>0.89</c:v>
                </c:pt>
                <c:pt idx="395">
                  <c:v>0.82</c:v>
                </c:pt>
                <c:pt idx="396">
                  <c:v>0.84</c:v>
                </c:pt>
                <c:pt idx="397">
                  <c:v>0.91</c:v>
                </c:pt>
                <c:pt idx="398">
                  <c:v>0.67</c:v>
                </c:pt>
                <c:pt idx="399">
                  <c:v>0.95</c:v>
                </c:pt>
              </c:numCache>
            </c:numRef>
          </c:yVal>
          <c:smooth val="0"/>
          <c:extLst>
            <c:ext xmlns:c16="http://schemas.microsoft.com/office/drawing/2014/chart" uri="{C3380CC4-5D6E-409C-BE32-E72D297353CC}">
              <c16:uniqueId val="{00000000-7AFE-4C9C-A0DF-FF1E40BD5B9E}"/>
            </c:ext>
          </c:extLst>
        </c:ser>
        <c:dLbls>
          <c:showLegendKey val="0"/>
          <c:showVal val="0"/>
          <c:showCatName val="0"/>
          <c:showSerName val="0"/>
          <c:showPercent val="0"/>
          <c:showBubbleSize val="0"/>
        </c:dLbls>
        <c:axId val="863932319"/>
        <c:axId val="863931487"/>
      </c:scatterChart>
      <c:valAx>
        <c:axId val="863932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criminal_records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931487"/>
        <c:crosses val="autoZero"/>
        <c:crossBetween val="midCat"/>
      </c:valAx>
      <c:valAx>
        <c:axId val="8639314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chance_of_visa_approval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932319"/>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8FCA7-526E-49A8-8D44-069E9C9C2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1</Pages>
  <Words>3167</Words>
  <Characters>18052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Microsoft Word - FinalReport_Group6.docx</vt:lpstr>
    </vt:vector>
  </TitlesOfParts>
  <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FinalReport_Group6.docx</dc:title>
  <dc:subject/>
  <dc:creator>Chekuri, Harsha Udaya Sri</dc:creator>
  <cp:keywords/>
  <dc:description/>
  <cp:lastModifiedBy>suhas tellatakula</cp:lastModifiedBy>
  <cp:revision>38</cp:revision>
  <cp:lastPrinted>2022-11-02T01:32:00Z</cp:lastPrinted>
  <dcterms:created xsi:type="dcterms:W3CDTF">2022-10-30T23:52:00Z</dcterms:created>
  <dcterms:modified xsi:type="dcterms:W3CDTF">2022-11-28T07:11:00Z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Word</vt:lpwstr>
  </property>
  <property fmtid="{D5CDD505-2E9C-101B-9397-08002B2CF9AE}" pid="3" name="GrammarlyDocumentId">
    <vt:lpwstr>097a46da8d45ce7b72ff869c83ca2026a25212f90a3e90fb55bea527539d41a0</vt:lpwstr>
  </property>
</Properties>
</file>